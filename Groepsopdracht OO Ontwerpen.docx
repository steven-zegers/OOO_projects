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6271" w:rsidRPr="006E4D8A" w:rsidRDefault="000B31B4" w:rsidP="004F6271">
      <w:pPr>
        <w:pStyle w:val="Titel"/>
        <w:jc w:val="center"/>
        <w:rPr>
          <w:lang w:val="nl-NL"/>
        </w:rPr>
      </w:pPr>
      <w:r>
        <w:rPr>
          <w:lang w:val="nl-NL"/>
        </w:rPr>
        <w:t>Groepsopdracht</w:t>
      </w:r>
      <w:r w:rsidR="004F6271" w:rsidRPr="006E4D8A">
        <w:rPr>
          <w:lang w:val="nl-NL"/>
        </w:rPr>
        <w:t xml:space="preserve"> OO Ontwerpen</w:t>
      </w:r>
    </w:p>
    <w:p w:rsidR="004F6271" w:rsidRPr="006E4D8A" w:rsidRDefault="004F6271" w:rsidP="004F6271">
      <w:pPr>
        <w:pStyle w:val="Titel"/>
        <w:jc w:val="center"/>
        <w:rPr>
          <w:color w:val="000000"/>
          <w:lang w:val="nl-NL"/>
        </w:rPr>
      </w:pPr>
      <w:r w:rsidRPr="006E4D8A">
        <w:rPr>
          <w:lang w:val="nl-NL"/>
        </w:rPr>
        <w:t>201</w:t>
      </w:r>
      <w:r w:rsidR="000B31B4">
        <w:rPr>
          <w:lang w:val="nl-NL"/>
        </w:rPr>
        <w:t>8</w:t>
      </w:r>
      <w:r w:rsidRPr="006E4D8A">
        <w:rPr>
          <w:lang w:val="nl-NL"/>
        </w:rPr>
        <w:t>-201</w:t>
      </w:r>
      <w:r w:rsidR="000B31B4">
        <w:rPr>
          <w:lang w:val="nl-NL"/>
        </w:rPr>
        <w:t>9</w:t>
      </w:r>
    </w:p>
    <w:p w:rsidR="004F6271" w:rsidRPr="006E4D8A" w:rsidRDefault="004F6271" w:rsidP="004F6271">
      <w:pPr>
        <w:pStyle w:val="Kop1"/>
        <w:rPr>
          <w:color w:val="000000"/>
          <w:lang w:val="nl-NL"/>
        </w:rPr>
      </w:pPr>
      <w:r w:rsidRPr="006E4D8A">
        <w:rPr>
          <w:lang w:val="nl-NL"/>
        </w:rPr>
        <w:t xml:space="preserve">1. Inleiding </w:t>
      </w:r>
    </w:p>
    <w:p w:rsidR="004F6271" w:rsidRPr="006E4D8A" w:rsidRDefault="004F6271" w:rsidP="004F6271">
      <w:pPr>
        <w:rPr>
          <w:lang w:val="nl-NL"/>
        </w:rPr>
      </w:pPr>
      <w:r w:rsidRPr="006E4D8A">
        <w:rPr>
          <w:lang w:val="nl-NL"/>
        </w:rPr>
        <w:t xml:space="preserve">Deze opdracht bestaat uit het ontwikkelen van een </w:t>
      </w:r>
      <w:r w:rsidR="00541EEB" w:rsidRPr="006E4D8A">
        <w:rPr>
          <w:lang w:val="nl-NL"/>
        </w:rPr>
        <w:t>zelfevaluatie</w:t>
      </w:r>
      <w:r w:rsidRPr="006E4D8A">
        <w:rPr>
          <w:lang w:val="nl-NL"/>
        </w:rPr>
        <w:t xml:space="preserve"> instrument waarmee </w:t>
      </w:r>
      <w:r w:rsidR="00677D73" w:rsidRPr="006E4D8A">
        <w:rPr>
          <w:lang w:val="nl-NL"/>
        </w:rPr>
        <w:t>men</w:t>
      </w:r>
      <w:r w:rsidRPr="006E4D8A">
        <w:rPr>
          <w:lang w:val="nl-NL"/>
        </w:rPr>
        <w:t xml:space="preserve"> zichzelf </w:t>
      </w:r>
      <w:r w:rsidR="00677D73" w:rsidRPr="006E4D8A">
        <w:rPr>
          <w:lang w:val="nl-NL"/>
        </w:rPr>
        <w:t>kan</w:t>
      </w:r>
      <w:r w:rsidRPr="006E4D8A">
        <w:rPr>
          <w:lang w:val="nl-NL"/>
        </w:rPr>
        <w:t xml:space="preserve"> evalueren en </w:t>
      </w:r>
      <w:r w:rsidR="00677D73" w:rsidRPr="006E4D8A">
        <w:rPr>
          <w:lang w:val="nl-NL"/>
        </w:rPr>
        <w:t>dat helpt om de</w:t>
      </w:r>
      <w:r w:rsidRPr="006E4D8A">
        <w:rPr>
          <w:lang w:val="nl-NL"/>
        </w:rPr>
        <w:t xml:space="preserve"> eigen </w:t>
      </w:r>
      <w:r w:rsidR="00541EEB" w:rsidRPr="006E4D8A">
        <w:rPr>
          <w:lang w:val="nl-NL"/>
        </w:rPr>
        <w:t>competenties in</w:t>
      </w:r>
      <w:r w:rsidR="00677D73" w:rsidRPr="006E4D8A">
        <w:rPr>
          <w:lang w:val="nl-NL"/>
        </w:rPr>
        <w:t xml:space="preserve"> te </w:t>
      </w:r>
      <w:r w:rsidR="00541EEB" w:rsidRPr="006E4D8A">
        <w:rPr>
          <w:lang w:val="nl-NL"/>
        </w:rPr>
        <w:t>schatten.</w:t>
      </w:r>
      <w:r w:rsidR="00677D73" w:rsidRPr="006E4D8A">
        <w:rPr>
          <w:lang w:val="nl-NL"/>
        </w:rPr>
        <w:t xml:space="preserve"> </w:t>
      </w:r>
      <w:r w:rsidR="00532474" w:rsidRPr="006E4D8A">
        <w:rPr>
          <w:lang w:val="nl-NL"/>
        </w:rPr>
        <w:t xml:space="preserve"> </w:t>
      </w:r>
      <w:r w:rsidR="00677D73" w:rsidRPr="006E4D8A">
        <w:rPr>
          <w:lang w:val="nl-NL"/>
        </w:rPr>
        <w:t>Deelnemers leggen een test af en o</w:t>
      </w:r>
      <w:r w:rsidRPr="006E4D8A">
        <w:rPr>
          <w:lang w:val="nl-NL"/>
        </w:rPr>
        <w:t xml:space="preserve">p het einde van de test zal een score gegeven worden en/of feedback in tekstvorm. </w:t>
      </w:r>
    </w:p>
    <w:p w:rsidR="00C45A75" w:rsidRPr="006E4D8A" w:rsidRDefault="00C45A75" w:rsidP="004F6271">
      <w:pPr>
        <w:rPr>
          <w:lang w:val="nl-NL"/>
        </w:rPr>
      </w:pPr>
    </w:p>
    <w:p w:rsidR="00C45A75" w:rsidRPr="006E4D8A" w:rsidRDefault="00C45A75" w:rsidP="00C45A75">
      <w:pPr>
        <w:rPr>
          <w:lang w:val="nl-NL"/>
        </w:rPr>
      </w:pPr>
      <w:r w:rsidRPr="006E4D8A">
        <w:rPr>
          <w:lang w:val="nl-NL"/>
        </w:rPr>
        <w:t>Concreet bestaat de opdracht uit drie delen:</w:t>
      </w:r>
    </w:p>
    <w:p w:rsidR="00C45A75" w:rsidRPr="006E4D8A" w:rsidRDefault="00C45A75" w:rsidP="00C45A75">
      <w:pPr>
        <w:pStyle w:val="Lijstalinea"/>
        <w:numPr>
          <w:ilvl w:val="0"/>
          <w:numId w:val="12"/>
        </w:numPr>
        <w:rPr>
          <w:lang w:val="nl-NL"/>
        </w:rPr>
      </w:pPr>
      <w:r w:rsidRPr="006E4D8A">
        <w:rPr>
          <w:lang w:val="nl-NL"/>
        </w:rPr>
        <w:t xml:space="preserve">Een volledig </w:t>
      </w:r>
      <w:r w:rsidRPr="006E4D8A">
        <w:rPr>
          <w:u w:val="single"/>
          <w:lang w:val="nl-NL"/>
        </w:rPr>
        <w:t>uitgewerkt klassendiagram</w:t>
      </w:r>
      <w:r w:rsidRPr="006E4D8A">
        <w:rPr>
          <w:lang w:val="nl-NL"/>
        </w:rPr>
        <w:t xml:space="preserve"> opstellen voor het programma.</w:t>
      </w:r>
    </w:p>
    <w:p w:rsidR="00C45A75" w:rsidRPr="006E4D8A" w:rsidRDefault="00C45A75" w:rsidP="00C45A75">
      <w:pPr>
        <w:pStyle w:val="Lijstalinea"/>
        <w:numPr>
          <w:ilvl w:val="0"/>
          <w:numId w:val="12"/>
        </w:numPr>
        <w:rPr>
          <w:lang w:val="nl-NL"/>
        </w:rPr>
      </w:pPr>
      <w:r w:rsidRPr="006E4D8A">
        <w:rPr>
          <w:lang w:val="nl-NL"/>
        </w:rPr>
        <w:t xml:space="preserve">Het schrijven van </w:t>
      </w:r>
      <w:r w:rsidRPr="006E4D8A">
        <w:rPr>
          <w:u w:val="single"/>
          <w:lang w:val="nl-NL"/>
        </w:rPr>
        <w:t>een verslag</w:t>
      </w:r>
      <w:r w:rsidRPr="006E4D8A">
        <w:rPr>
          <w:lang w:val="nl-NL"/>
        </w:rPr>
        <w:t xml:space="preserve"> aan de hand van de gegeven template.</w:t>
      </w:r>
    </w:p>
    <w:p w:rsidR="00C45A75" w:rsidRPr="006E4D8A" w:rsidRDefault="00C45A75" w:rsidP="00C45A75">
      <w:pPr>
        <w:pStyle w:val="Lijstalinea"/>
        <w:numPr>
          <w:ilvl w:val="0"/>
          <w:numId w:val="12"/>
        </w:numPr>
        <w:rPr>
          <w:lang w:val="nl-NL"/>
        </w:rPr>
      </w:pPr>
      <w:r w:rsidRPr="006E4D8A">
        <w:rPr>
          <w:u w:val="single"/>
          <w:lang w:val="nl-NL"/>
        </w:rPr>
        <w:t>Een Java implementatie</w:t>
      </w:r>
      <w:r w:rsidRPr="006E4D8A">
        <w:rPr>
          <w:lang w:val="nl-NL"/>
        </w:rPr>
        <w:t xml:space="preserve"> van dit klassendiagram schrijven. </w:t>
      </w:r>
    </w:p>
    <w:p w:rsidR="00C45A75" w:rsidRPr="006E4D8A" w:rsidRDefault="00C45A75" w:rsidP="00C45A75">
      <w:pPr>
        <w:pStyle w:val="Lijstalinea"/>
        <w:numPr>
          <w:ilvl w:val="1"/>
          <w:numId w:val="12"/>
        </w:numPr>
        <w:rPr>
          <w:lang w:val="nl-NL"/>
        </w:rPr>
      </w:pPr>
      <w:r w:rsidRPr="006E4D8A">
        <w:rPr>
          <w:lang w:val="nl-NL"/>
        </w:rPr>
        <w:t xml:space="preserve">Let bij je oplossing vooral op een goed gebruik van design patronen en principes! </w:t>
      </w:r>
    </w:p>
    <w:p w:rsidR="00C45A75" w:rsidRPr="006E4D8A" w:rsidRDefault="00C45A75" w:rsidP="00C45A75">
      <w:pPr>
        <w:pStyle w:val="Lijstalinea"/>
        <w:numPr>
          <w:ilvl w:val="1"/>
          <w:numId w:val="12"/>
        </w:numPr>
        <w:rPr>
          <w:lang w:val="nl-NL"/>
        </w:rPr>
      </w:pPr>
      <w:r w:rsidRPr="006E4D8A">
        <w:rPr>
          <w:lang w:val="nl-NL"/>
        </w:rPr>
        <w:t>Zorg voor een degelijk ontwerp, zodat je code leesbaar, onderhoudbaar en uitbreidbaar is.</w:t>
      </w:r>
    </w:p>
    <w:p w:rsidR="004F6271" w:rsidRPr="006E4D8A" w:rsidRDefault="004F6271" w:rsidP="004F6271">
      <w:pPr>
        <w:rPr>
          <w:lang w:val="nl-NL"/>
        </w:rPr>
      </w:pPr>
    </w:p>
    <w:p w:rsidR="00296A74" w:rsidRPr="006E4D8A" w:rsidRDefault="004F6271" w:rsidP="00892847">
      <w:pPr>
        <w:pStyle w:val="Kop1"/>
        <w:rPr>
          <w:rFonts w:ascii="MS Mincho" w:eastAsia="MS Mincho" w:hAnsi="MS Mincho" w:cs="MS Mincho"/>
          <w:color w:val="000000"/>
          <w:lang w:val="nl-NL"/>
        </w:rPr>
      </w:pPr>
      <w:r w:rsidRPr="006E4D8A">
        <w:rPr>
          <w:lang w:val="nl-NL"/>
        </w:rPr>
        <w:t xml:space="preserve">2. Afspraken: </w:t>
      </w:r>
      <w:r w:rsidRPr="006E4D8A">
        <w:rPr>
          <w:rFonts w:ascii="MS Gothic" w:eastAsia="MS Gothic" w:hAnsi="MS Gothic" w:cs="MS Gothic" w:hint="eastAsia"/>
          <w:color w:val="000000"/>
          <w:lang w:val="nl-NL"/>
        </w:rPr>
        <w:t> </w:t>
      </w:r>
    </w:p>
    <w:p w:rsidR="00296A74" w:rsidRPr="006E4D8A" w:rsidRDefault="004F6271" w:rsidP="00296A74">
      <w:pPr>
        <w:rPr>
          <w:lang w:val="nl-NL"/>
        </w:rPr>
      </w:pPr>
      <w:r w:rsidRPr="006E4D8A">
        <w:rPr>
          <w:lang w:val="nl-NL"/>
        </w:rPr>
        <w:t xml:space="preserve">Algemeen: </w:t>
      </w:r>
      <w:r w:rsidRPr="006E4D8A">
        <w:rPr>
          <w:rFonts w:ascii="MS Mincho" w:eastAsia="MS Mincho" w:hAnsi="MS Mincho" w:cs="MS Mincho"/>
          <w:lang w:val="nl-NL"/>
        </w:rPr>
        <w:t> </w:t>
      </w:r>
    </w:p>
    <w:p w:rsidR="00296A74" w:rsidRPr="006E4D8A" w:rsidRDefault="00296A74" w:rsidP="00296A74">
      <w:pPr>
        <w:pStyle w:val="Lijstalinea"/>
        <w:numPr>
          <w:ilvl w:val="0"/>
          <w:numId w:val="13"/>
        </w:numPr>
        <w:rPr>
          <w:lang w:val="nl-NL"/>
        </w:rPr>
      </w:pPr>
      <w:r w:rsidRPr="006E4D8A">
        <w:rPr>
          <w:lang w:val="nl-NL"/>
        </w:rPr>
        <w:t xml:space="preserve">Deze opdracht telt mee voor </w:t>
      </w:r>
      <w:r w:rsidRPr="006E4D8A">
        <w:rPr>
          <w:u w:val="single"/>
          <w:lang w:val="nl-NL"/>
        </w:rPr>
        <w:t>5 punten</w:t>
      </w:r>
      <w:r w:rsidRPr="006E4D8A">
        <w:rPr>
          <w:lang w:val="nl-NL"/>
        </w:rPr>
        <w:t xml:space="preserve"> </w:t>
      </w:r>
      <w:r w:rsidR="000B31B4">
        <w:rPr>
          <w:lang w:val="nl-NL"/>
        </w:rPr>
        <w:t>(van de 20) voor het opleidingsonderdeel OOO</w:t>
      </w:r>
    </w:p>
    <w:p w:rsidR="00296A74" w:rsidRPr="006E4D8A" w:rsidRDefault="00296A74" w:rsidP="00296A74">
      <w:pPr>
        <w:pStyle w:val="Lijstalinea"/>
        <w:numPr>
          <w:ilvl w:val="0"/>
          <w:numId w:val="13"/>
        </w:numPr>
        <w:rPr>
          <w:lang w:val="nl-NL"/>
        </w:rPr>
      </w:pPr>
      <w:r w:rsidRPr="006E4D8A">
        <w:rPr>
          <w:lang w:val="nl-NL"/>
        </w:rPr>
        <w:t xml:space="preserve">Deze opdracht is </w:t>
      </w:r>
      <w:r w:rsidR="000B31B4">
        <w:rPr>
          <w:b/>
          <w:u w:val="single"/>
          <w:lang w:val="nl-NL"/>
        </w:rPr>
        <w:t>in groep (3 studenten)</w:t>
      </w:r>
      <w:r w:rsidRPr="006E4D8A">
        <w:rPr>
          <w:lang w:val="nl-NL"/>
        </w:rPr>
        <w:t xml:space="preserve"> te maken.</w:t>
      </w:r>
    </w:p>
    <w:p w:rsidR="00296A74" w:rsidRPr="006E4D8A" w:rsidRDefault="00296A74" w:rsidP="00296A74">
      <w:pPr>
        <w:pStyle w:val="Lijstalinea"/>
        <w:numPr>
          <w:ilvl w:val="1"/>
          <w:numId w:val="13"/>
        </w:numPr>
        <w:rPr>
          <w:lang w:val="nl-NL"/>
        </w:rPr>
      </w:pPr>
      <w:r w:rsidRPr="006E4D8A">
        <w:rPr>
          <w:lang w:val="nl-NL"/>
        </w:rPr>
        <w:t xml:space="preserve">Merk op dat indien er vastgesteld wordt dat je je project in overleg met andere </w:t>
      </w:r>
      <w:r w:rsidR="001A7D91">
        <w:rPr>
          <w:lang w:val="nl-NL"/>
        </w:rPr>
        <w:t>groepen</w:t>
      </w:r>
      <w:r w:rsidRPr="006E4D8A">
        <w:rPr>
          <w:lang w:val="nl-NL"/>
        </w:rPr>
        <w:t xml:space="preserve"> gemaakt hebt, of indien code fragmenten te gelijkend op elkaar in verschillende projecten teruggevonden worden, dit aanleiding kan geven tot een fraude dossier.</w:t>
      </w:r>
    </w:p>
    <w:p w:rsidR="00296A74" w:rsidRPr="006E4D8A" w:rsidRDefault="0038484D" w:rsidP="00296A74">
      <w:pPr>
        <w:pStyle w:val="Lijstalinea"/>
        <w:numPr>
          <w:ilvl w:val="0"/>
          <w:numId w:val="13"/>
        </w:numPr>
        <w:rPr>
          <w:lang w:val="nl-NL"/>
        </w:rPr>
      </w:pPr>
      <w:r>
        <w:rPr>
          <w:lang w:val="nl-NL"/>
        </w:rPr>
        <w:t xml:space="preserve">Je beheert je code in </w:t>
      </w:r>
      <w:r w:rsidR="000B31B4">
        <w:rPr>
          <w:lang w:val="nl-NL"/>
        </w:rPr>
        <w:t>een</w:t>
      </w:r>
      <w:r w:rsidR="00296A74" w:rsidRPr="006E4D8A">
        <w:rPr>
          <w:lang w:val="nl-NL"/>
        </w:rPr>
        <w:t xml:space="preserve"> GIT </w:t>
      </w:r>
      <w:proofErr w:type="spellStart"/>
      <w:r w:rsidR="00296A74" w:rsidRPr="006E4D8A">
        <w:rPr>
          <w:lang w:val="nl-NL"/>
        </w:rPr>
        <w:t>repository</w:t>
      </w:r>
      <w:proofErr w:type="spellEnd"/>
      <w:r w:rsidR="00296A74" w:rsidRPr="006E4D8A">
        <w:rPr>
          <w:lang w:val="nl-NL"/>
        </w:rPr>
        <w:t xml:space="preserve">. De </w:t>
      </w:r>
      <w:r w:rsidR="00296A74" w:rsidRPr="006E4D8A">
        <w:rPr>
          <w:u w:val="single"/>
          <w:lang w:val="nl-NL"/>
        </w:rPr>
        <w:t>link naar dit project zet je in je verslag</w:t>
      </w:r>
      <w:r w:rsidR="00296A74" w:rsidRPr="006E4D8A">
        <w:rPr>
          <w:lang w:val="nl-NL"/>
        </w:rPr>
        <w:t xml:space="preserve"> </w:t>
      </w:r>
      <w:r w:rsidR="000B31B4">
        <w:rPr>
          <w:lang w:val="nl-NL"/>
        </w:rPr>
        <w:t>.</w:t>
      </w:r>
    </w:p>
    <w:p w:rsidR="00296A74" w:rsidRPr="006E4D8A" w:rsidRDefault="00296A74" w:rsidP="00296A74">
      <w:pPr>
        <w:pStyle w:val="Lijstalinea"/>
        <w:numPr>
          <w:ilvl w:val="0"/>
          <w:numId w:val="14"/>
        </w:numPr>
        <w:rPr>
          <w:lang w:val="nl-NL"/>
        </w:rPr>
      </w:pPr>
      <w:r w:rsidRPr="006E4D8A">
        <w:rPr>
          <w:lang w:val="nl-NL"/>
        </w:rPr>
        <w:t xml:space="preserve">Deze opgave is een </w:t>
      </w:r>
      <w:r w:rsidRPr="006E4D8A">
        <w:rPr>
          <w:b/>
          <w:u w:val="single"/>
          <w:lang w:val="nl-NL"/>
        </w:rPr>
        <w:t>richtlijn</w:t>
      </w:r>
      <w:r w:rsidRPr="006E4D8A">
        <w:rPr>
          <w:lang w:val="nl-NL"/>
        </w:rPr>
        <w:t xml:space="preserve">. Voel je zeker vrij om, in lijn met de geziene principes, uitbreidingen toe te voegen of bepaalde beslissingen aan te passen. </w:t>
      </w:r>
    </w:p>
    <w:p w:rsidR="00296A74" w:rsidRPr="006E4D8A" w:rsidRDefault="00296A74" w:rsidP="00296A74">
      <w:pPr>
        <w:pStyle w:val="Lijstalinea"/>
        <w:numPr>
          <w:ilvl w:val="0"/>
          <w:numId w:val="14"/>
        </w:numPr>
        <w:rPr>
          <w:lang w:val="nl-NL"/>
        </w:rPr>
      </w:pPr>
      <w:r w:rsidRPr="006E4D8A">
        <w:rPr>
          <w:lang w:val="nl-NL"/>
        </w:rPr>
        <w:t xml:space="preserve">Pas </w:t>
      </w:r>
      <w:r w:rsidRPr="006E4D8A">
        <w:rPr>
          <w:u w:val="single"/>
          <w:lang w:val="nl-NL"/>
        </w:rPr>
        <w:t>patronen correct</w:t>
      </w:r>
      <w:r w:rsidRPr="006E4D8A">
        <w:rPr>
          <w:lang w:val="nl-NL"/>
        </w:rPr>
        <w:t xml:space="preserve"> toe in de code. Laat zien dat je ze beheerst. </w:t>
      </w:r>
    </w:p>
    <w:p w:rsidR="00296A74" w:rsidRPr="006E4D8A" w:rsidRDefault="00296A74" w:rsidP="00296A74">
      <w:pPr>
        <w:pStyle w:val="Lijstalinea"/>
        <w:numPr>
          <w:ilvl w:val="0"/>
          <w:numId w:val="14"/>
        </w:numPr>
        <w:rPr>
          <w:lang w:val="nl-NL"/>
        </w:rPr>
      </w:pPr>
      <w:r w:rsidRPr="006E4D8A">
        <w:rPr>
          <w:lang w:val="nl-NL"/>
        </w:rPr>
        <w:t>Voel je vrij om</w:t>
      </w:r>
      <w:r w:rsidRPr="006E4D8A">
        <w:rPr>
          <w:u w:val="single"/>
          <w:lang w:val="nl-NL"/>
        </w:rPr>
        <w:t xml:space="preserve"> elementen/functionaliteit toe te voegen</w:t>
      </w:r>
      <w:r w:rsidRPr="006E4D8A">
        <w:rPr>
          <w:lang w:val="nl-NL"/>
        </w:rPr>
        <w:t xml:space="preserve"> waar deze jou gepast lijken om de patronen aan bod te laten komen.</w:t>
      </w:r>
    </w:p>
    <w:p w:rsidR="00296A74" w:rsidRPr="006E4D8A" w:rsidRDefault="00296A74" w:rsidP="00296A74">
      <w:pPr>
        <w:rPr>
          <w:lang w:val="nl-NL"/>
        </w:rPr>
      </w:pPr>
    </w:p>
    <w:p w:rsidR="00296A74" w:rsidRPr="006E4D8A" w:rsidRDefault="00296A74" w:rsidP="00296A74">
      <w:pPr>
        <w:rPr>
          <w:lang w:val="nl-NL"/>
        </w:rPr>
      </w:pPr>
      <w:r w:rsidRPr="006E4D8A">
        <w:rPr>
          <w:lang w:val="nl-NL"/>
        </w:rPr>
        <w:t>Deadlines:</w:t>
      </w:r>
    </w:p>
    <w:p w:rsidR="0038484D" w:rsidRPr="006E4D8A" w:rsidRDefault="0038484D" w:rsidP="0038484D">
      <w:pPr>
        <w:pStyle w:val="Lijstalinea"/>
        <w:numPr>
          <w:ilvl w:val="0"/>
          <w:numId w:val="15"/>
        </w:numPr>
        <w:rPr>
          <w:lang w:val="nl-NL"/>
        </w:rPr>
      </w:pPr>
      <w:r w:rsidRPr="006E4D8A">
        <w:rPr>
          <w:lang w:val="nl-NL"/>
        </w:rPr>
        <w:t xml:space="preserve">Je checkt, tijdens het ontwikkelen, </w:t>
      </w:r>
      <w:r w:rsidRPr="006E4D8A">
        <w:rPr>
          <w:u w:val="single"/>
          <w:lang w:val="nl-NL"/>
        </w:rPr>
        <w:t xml:space="preserve">je code steeds in </w:t>
      </w:r>
      <w:r w:rsidR="000B31B4">
        <w:rPr>
          <w:u w:val="single"/>
          <w:lang w:val="nl-NL"/>
        </w:rPr>
        <w:t>op GIT</w:t>
      </w:r>
      <w:r w:rsidRPr="006E4D8A">
        <w:rPr>
          <w:lang w:val="nl-NL"/>
        </w:rPr>
        <w:t xml:space="preserve">. </w:t>
      </w:r>
    </w:p>
    <w:p w:rsidR="00296A74" w:rsidRPr="006E4D8A" w:rsidRDefault="00296A74" w:rsidP="00296A74">
      <w:pPr>
        <w:pStyle w:val="Lijstalinea"/>
        <w:numPr>
          <w:ilvl w:val="0"/>
          <w:numId w:val="15"/>
        </w:numPr>
        <w:rPr>
          <w:lang w:val="nl-NL"/>
        </w:rPr>
      </w:pPr>
      <w:r w:rsidRPr="006E4D8A">
        <w:rPr>
          <w:lang w:val="nl-NL"/>
        </w:rPr>
        <w:t>Je dient</w:t>
      </w:r>
      <w:r w:rsidR="0038484D">
        <w:rPr>
          <w:lang w:val="nl-NL"/>
        </w:rPr>
        <w:t xml:space="preserve"> op het einde</w:t>
      </w:r>
      <w:r w:rsidRPr="006E4D8A">
        <w:rPr>
          <w:lang w:val="nl-NL"/>
        </w:rPr>
        <w:t xml:space="preserve"> een zip van je </w:t>
      </w:r>
      <w:proofErr w:type="spellStart"/>
      <w:r w:rsidR="000B31B4" w:rsidRPr="000B31B4">
        <w:rPr>
          <w:u w:val="single"/>
          <w:lang w:val="nl-NL"/>
        </w:rPr>
        <w:t>java</w:t>
      </w:r>
      <w:proofErr w:type="spellEnd"/>
      <w:r w:rsidR="000B31B4" w:rsidRPr="000B31B4">
        <w:rPr>
          <w:u w:val="single"/>
          <w:lang w:val="nl-NL"/>
        </w:rPr>
        <w:t xml:space="preserve"> </w:t>
      </w:r>
      <w:proofErr w:type="spellStart"/>
      <w:r w:rsidR="000B31B4" w:rsidRPr="000B31B4">
        <w:rPr>
          <w:u w:val="single"/>
          <w:lang w:val="nl-NL"/>
        </w:rPr>
        <w:t>source</w:t>
      </w:r>
      <w:proofErr w:type="spellEnd"/>
      <w:r w:rsidR="000B31B4" w:rsidRPr="000B31B4">
        <w:rPr>
          <w:u w:val="single"/>
          <w:lang w:val="nl-NL"/>
        </w:rPr>
        <w:t xml:space="preserve"> files</w:t>
      </w:r>
      <w:r w:rsidRPr="006E4D8A">
        <w:rPr>
          <w:u w:val="single"/>
          <w:lang w:val="nl-NL"/>
        </w:rPr>
        <w:t xml:space="preserve"> </w:t>
      </w:r>
      <w:r w:rsidRPr="006E4D8A">
        <w:rPr>
          <w:lang w:val="nl-NL"/>
        </w:rPr>
        <w:t xml:space="preserve"> (als </w:t>
      </w:r>
      <w:proofErr w:type="spellStart"/>
      <w:r w:rsidRPr="006E4D8A">
        <w:rPr>
          <w:lang w:val="nl-NL"/>
        </w:rPr>
        <w:t>backup</w:t>
      </w:r>
      <w:proofErr w:type="spellEnd"/>
      <w:r w:rsidRPr="006E4D8A">
        <w:rPr>
          <w:lang w:val="nl-NL"/>
        </w:rPr>
        <w:t xml:space="preserve">), </w:t>
      </w:r>
      <w:r w:rsidRPr="006E4D8A">
        <w:rPr>
          <w:u w:val="single"/>
          <w:lang w:val="nl-NL"/>
        </w:rPr>
        <w:t xml:space="preserve">het verslag </w:t>
      </w:r>
      <w:r w:rsidRPr="006E4D8A">
        <w:rPr>
          <w:lang w:val="nl-NL"/>
        </w:rPr>
        <w:t>en een</w:t>
      </w:r>
      <w:r w:rsidRPr="006E4D8A">
        <w:rPr>
          <w:u w:val="single"/>
          <w:lang w:val="nl-NL"/>
        </w:rPr>
        <w:t xml:space="preserve"> </w:t>
      </w:r>
      <w:proofErr w:type="spellStart"/>
      <w:r w:rsidRPr="006E4D8A">
        <w:rPr>
          <w:u w:val="single"/>
          <w:lang w:val="nl-NL"/>
        </w:rPr>
        <w:t>executable</w:t>
      </w:r>
      <w:proofErr w:type="spellEnd"/>
      <w:r w:rsidRPr="006E4D8A">
        <w:rPr>
          <w:u w:val="single"/>
          <w:lang w:val="nl-NL"/>
        </w:rPr>
        <w:t xml:space="preserve"> </w:t>
      </w:r>
      <w:proofErr w:type="spellStart"/>
      <w:r w:rsidRPr="006E4D8A">
        <w:rPr>
          <w:u w:val="single"/>
          <w:lang w:val="nl-NL"/>
        </w:rPr>
        <w:t>jar</w:t>
      </w:r>
      <w:proofErr w:type="spellEnd"/>
      <w:r w:rsidRPr="006E4D8A">
        <w:rPr>
          <w:u w:val="single"/>
          <w:lang w:val="nl-NL"/>
        </w:rPr>
        <w:t xml:space="preserve"> </w:t>
      </w:r>
      <w:r w:rsidRPr="006E4D8A">
        <w:rPr>
          <w:lang w:val="nl-NL"/>
        </w:rPr>
        <w:t xml:space="preserve">in via Toledo, ten laatste </w:t>
      </w:r>
      <w:r w:rsidR="001C7B4E">
        <w:rPr>
          <w:u w:val="single"/>
          <w:lang w:val="nl-NL"/>
        </w:rPr>
        <w:t xml:space="preserve">op </w:t>
      </w:r>
      <w:r w:rsidR="000B31B4">
        <w:rPr>
          <w:u w:val="single"/>
          <w:lang w:val="nl-NL"/>
        </w:rPr>
        <w:t>maandag 24 december 2018</w:t>
      </w:r>
      <w:r w:rsidR="000C17C8">
        <w:rPr>
          <w:u w:val="single"/>
          <w:lang w:val="nl-NL"/>
        </w:rPr>
        <w:t xml:space="preserve"> om 23h59</w:t>
      </w:r>
      <w:r w:rsidRPr="006E4D8A">
        <w:rPr>
          <w:lang w:val="nl-NL"/>
        </w:rPr>
        <w:t xml:space="preserve">. Hierna wijzig </w:t>
      </w:r>
      <w:r w:rsidR="000B31B4">
        <w:rPr>
          <w:lang w:val="nl-NL"/>
        </w:rPr>
        <w:t xml:space="preserve">je niets meer aan de code in je GIT </w:t>
      </w:r>
      <w:proofErr w:type="spellStart"/>
      <w:r w:rsidR="000B31B4">
        <w:rPr>
          <w:lang w:val="nl-NL"/>
        </w:rPr>
        <w:t>repository</w:t>
      </w:r>
      <w:proofErr w:type="spellEnd"/>
      <w:r w:rsidRPr="006E4D8A">
        <w:rPr>
          <w:lang w:val="nl-NL"/>
        </w:rPr>
        <w:t>.</w:t>
      </w:r>
    </w:p>
    <w:p w:rsidR="00296A74" w:rsidRPr="006E4D8A" w:rsidRDefault="000B31B4" w:rsidP="00296A74">
      <w:pPr>
        <w:pStyle w:val="Lijstalinea"/>
        <w:numPr>
          <w:ilvl w:val="0"/>
          <w:numId w:val="15"/>
        </w:numPr>
        <w:rPr>
          <w:lang w:val="nl-NL"/>
        </w:rPr>
      </w:pPr>
      <w:r>
        <w:rPr>
          <w:u w:val="single"/>
          <w:lang w:val="nl-NL"/>
        </w:rPr>
        <w:t>In</w:t>
      </w:r>
      <w:r w:rsidR="00296A74" w:rsidRPr="006E4D8A">
        <w:rPr>
          <w:u w:val="single"/>
          <w:lang w:val="nl-NL"/>
        </w:rPr>
        <w:t xml:space="preserve"> </w:t>
      </w:r>
      <w:r>
        <w:rPr>
          <w:u w:val="single"/>
          <w:lang w:val="nl-NL"/>
        </w:rPr>
        <w:t xml:space="preserve">de laatste lesweek wordt je groepswerk tijdens het labo besproken. </w:t>
      </w:r>
      <w:r>
        <w:rPr>
          <w:lang w:val="nl-NL"/>
        </w:rPr>
        <w:t xml:space="preserve"> Aanvullingen en verbeteringen zijn nadien nog mogelijk.</w:t>
      </w:r>
      <w:r w:rsidR="00296A74" w:rsidRPr="006E4D8A">
        <w:rPr>
          <w:lang w:val="nl-NL"/>
        </w:rPr>
        <w:t xml:space="preserve"> </w:t>
      </w:r>
    </w:p>
    <w:p w:rsidR="00296A74" w:rsidRPr="006E4D8A" w:rsidRDefault="00296A74" w:rsidP="00296A74">
      <w:pPr>
        <w:pStyle w:val="Lijstalinea"/>
        <w:ind w:left="1440"/>
        <w:rPr>
          <w:u w:val="single"/>
          <w:lang w:val="nl-NL"/>
        </w:rPr>
      </w:pPr>
    </w:p>
    <w:p w:rsidR="004F6271" w:rsidRPr="006E4D8A" w:rsidRDefault="004F6271" w:rsidP="004F6271">
      <w:pPr>
        <w:pStyle w:val="Kop1"/>
        <w:rPr>
          <w:color w:val="000000"/>
          <w:lang w:val="nl-NL"/>
        </w:rPr>
      </w:pPr>
      <w:r w:rsidRPr="006E4D8A">
        <w:rPr>
          <w:lang w:val="nl-NL"/>
        </w:rPr>
        <w:t xml:space="preserve">3. De applicatie </w:t>
      </w:r>
    </w:p>
    <w:p w:rsidR="004F6271" w:rsidRPr="006E4D8A" w:rsidRDefault="004F6271" w:rsidP="004F6271">
      <w:pPr>
        <w:pStyle w:val="Kop2"/>
        <w:rPr>
          <w:color w:val="000000"/>
          <w:lang w:val="nl-NL"/>
        </w:rPr>
      </w:pPr>
      <w:r w:rsidRPr="006E4D8A">
        <w:rPr>
          <w:lang w:val="nl-NL"/>
        </w:rPr>
        <w:t xml:space="preserve">Inleiding </w:t>
      </w:r>
    </w:p>
    <w:p w:rsidR="004F6271" w:rsidRPr="006E4D8A" w:rsidRDefault="004F6271" w:rsidP="004F6271">
      <w:pPr>
        <w:rPr>
          <w:lang w:val="nl-NL"/>
        </w:rPr>
      </w:pPr>
      <w:r w:rsidRPr="006E4D8A">
        <w:rPr>
          <w:lang w:val="nl-NL"/>
        </w:rPr>
        <w:t>Met dit zelfevaluatie instrument kan een deelnemer zijn</w:t>
      </w:r>
      <w:r w:rsidR="00D62379" w:rsidRPr="006E4D8A">
        <w:rPr>
          <w:lang w:val="nl-NL"/>
        </w:rPr>
        <w:t>/haar</w:t>
      </w:r>
      <w:r w:rsidRPr="006E4D8A">
        <w:rPr>
          <w:lang w:val="nl-NL"/>
        </w:rPr>
        <w:t xml:space="preserve"> competenties inschatten over een bepaald vakgebied. Dit gebeurt door een aantal vragen te beantwoorden. Vragen zijn ingedeeld in categorieën. </w:t>
      </w:r>
    </w:p>
    <w:p w:rsidR="004F6271" w:rsidRPr="006E4D8A" w:rsidRDefault="004F6271" w:rsidP="004F6271">
      <w:pPr>
        <w:rPr>
          <w:rFonts w:ascii="MS Mincho" w:eastAsia="MS Mincho" w:hAnsi="MS Mincho" w:cs="MS Mincho"/>
          <w:lang w:val="nl-NL"/>
        </w:rPr>
      </w:pPr>
      <w:r w:rsidRPr="006E4D8A">
        <w:rPr>
          <w:lang w:val="nl-NL"/>
        </w:rPr>
        <w:t>Er zijn twee evaluatievormen:</w:t>
      </w:r>
      <w:r w:rsidRPr="006E4D8A">
        <w:rPr>
          <w:rFonts w:ascii="MS Mincho" w:eastAsia="MS Mincho" w:hAnsi="MS Mincho" w:cs="MS Mincho"/>
          <w:lang w:val="nl-NL"/>
        </w:rPr>
        <w:t> </w:t>
      </w:r>
    </w:p>
    <w:p w:rsidR="004F6271" w:rsidRPr="006E4D8A" w:rsidRDefault="004F6271" w:rsidP="004F6271">
      <w:pPr>
        <w:pStyle w:val="Lijstalinea"/>
        <w:numPr>
          <w:ilvl w:val="0"/>
          <w:numId w:val="7"/>
        </w:numPr>
        <w:rPr>
          <w:lang w:val="nl-NL"/>
        </w:rPr>
      </w:pPr>
      <w:r w:rsidRPr="006E4D8A">
        <w:rPr>
          <w:lang w:val="nl-NL"/>
        </w:rPr>
        <w:t>score-evaluatie: aan het einde van de test krijgt de deelnemer een overzicht van de scores die hij/zij voor elke categorie behaald heeft,</w:t>
      </w:r>
      <w:r w:rsidRPr="006E4D8A">
        <w:rPr>
          <w:rFonts w:ascii="MS Mincho" w:eastAsia="MS Mincho" w:hAnsi="MS Mincho" w:cs="MS Mincho"/>
          <w:lang w:val="nl-NL"/>
        </w:rPr>
        <w:t> </w:t>
      </w:r>
    </w:p>
    <w:p w:rsidR="004F6271" w:rsidRPr="006E4D8A" w:rsidRDefault="004F6271" w:rsidP="004F6271">
      <w:pPr>
        <w:pStyle w:val="Lijstalinea"/>
        <w:numPr>
          <w:ilvl w:val="0"/>
          <w:numId w:val="7"/>
        </w:numPr>
        <w:rPr>
          <w:lang w:val="nl-NL"/>
        </w:rPr>
      </w:pPr>
      <w:r w:rsidRPr="006E4D8A">
        <w:rPr>
          <w:lang w:val="nl-NL"/>
        </w:rPr>
        <w:t xml:space="preserve">feedback-evaluatie: de deelnemer krijgt feedback over alle vragen die hij/zij fout beantwoord heeft. </w:t>
      </w:r>
    </w:p>
    <w:p w:rsidR="004F6271" w:rsidRPr="006E4D8A" w:rsidRDefault="004F6271" w:rsidP="004F6271">
      <w:pPr>
        <w:rPr>
          <w:rFonts w:ascii="MS Mincho" w:eastAsia="MS Mincho" w:hAnsi="MS Mincho" w:cs="MS Mincho"/>
          <w:lang w:val="nl-NL"/>
        </w:rPr>
      </w:pPr>
      <w:r w:rsidRPr="006E4D8A">
        <w:rPr>
          <w:lang w:val="nl-NL"/>
        </w:rPr>
        <w:t>Op dit moment zijn er twee soorten vragen:</w:t>
      </w:r>
      <w:r w:rsidRPr="006E4D8A">
        <w:rPr>
          <w:rFonts w:ascii="MS Mincho" w:eastAsia="MS Mincho" w:hAnsi="MS Mincho" w:cs="MS Mincho"/>
          <w:lang w:val="nl-NL"/>
        </w:rPr>
        <w:t> </w:t>
      </w:r>
    </w:p>
    <w:p w:rsidR="004F6271" w:rsidRPr="006E4D8A" w:rsidRDefault="004F6271" w:rsidP="004F6271">
      <w:pPr>
        <w:pStyle w:val="Lijstalinea"/>
        <w:numPr>
          <w:ilvl w:val="0"/>
          <w:numId w:val="7"/>
        </w:numPr>
        <w:rPr>
          <w:lang w:val="nl-NL"/>
        </w:rPr>
      </w:pPr>
      <w:r w:rsidRPr="006E4D8A">
        <w:rPr>
          <w:lang w:val="nl-NL"/>
        </w:rPr>
        <w:t>ja/nee vragen</w:t>
      </w:r>
    </w:p>
    <w:p w:rsidR="004F6271" w:rsidRPr="006E4D8A" w:rsidRDefault="004F6271" w:rsidP="004F6271">
      <w:pPr>
        <w:pStyle w:val="Lijstalinea"/>
        <w:numPr>
          <w:ilvl w:val="0"/>
          <w:numId w:val="7"/>
        </w:numPr>
        <w:rPr>
          <w:lang w:val="nl-NL"/>
        </w:rPr>
      </w:pPr>
      <w:r w:rsidRPr="006E4D8A">
        <w:rPr>
          <w:lang w:val="nl-NL"/>
        </w:rPr>
        <w:t xml:space="preserve">Meerkeuzevragen: een meerkeuzevraag kan één of meerdere juiste antwoorden hebben </w:t>
      </w:r>
    </w:p>
    <w:p w:rsidR="004F6271" w:rsidRPr="006E4D8A" w:rsidRDefault="004F6271" w:rsidP="004F6271">
      <w:pPr>
        <w:rPr>
          <w:lang w:val="nl-NL"/>
        </w:rPr>
      </w:pPr>
    </w:p>
    <w:p w:rsidR="004F6271" w:rsidRPr="006E4D8A" w:rsidRDefault="004F6271" w:rsidP="004F6271">
      <w:pPr>
        <w:pStyle w:val="Kop2"/>
        <w:rPr>
          <w:color w:val="000000"/>
          <w:lang w:val="nl-NL"/>
        </w:rPr>
      </w:pPr>
      <w:r w:rsidRPr="006E4D8A">
        <w:rPr>
          <w:lang w:val="nl-NL"/>
        </w:rPr>
        <w:t xml:space="preserve">Voorbeeld </w:t>
      </w:r>
    </w:p>
    <w:p w:rsidR="009F27CC" w:rsidRPr="006E4D8A" w:rsidRDefault="004F6271" w:rsidP="009F27CC">
      <w:pPr>
        <w:rPr>
          <w:color w:val="0F7001"/>
          <w:lang w:val="nl-NL"/>
        </w:rPr>
      </w:pPr>
      <w:r w:rsidRPr="006E4D8A">
        <w:rPr>
          <w:lang w:val="nl-NL"/>
        </w:rPr>
        <w:t xml:space="preserve">Onderwerp van de evaluatie: </w:t>
      </w:r>
      <w:r w:rsidRPr="006E4D8A">
        <w:rPr>
          <w:color w:val="0F7001"/>
          <w:lang w:val="nl-NL"/>
        </w:rPr>
        <w:t xml:space="preserve">OO Ontwerpen </w:t>
      </w:r>
    </w:p>
    <w:p w:rsidR="004F6271" w:rsidRPr="006E4D8A" w:rsidRDefault="004F6271" w:rsidP="009F27CC">
      <w:pPr>
        <w:rPr>
          <w:lang w:val="nl-NL"/>
        </w:rPr>
      </w:pPr>
      <w:r w:rsidRPr="006E4D8A">
        <w:rPr>
          <w:lang w:val="nl-NL"/>
        </w:rPr>
        <w:t xml:space="preserve">Categorieën: </w:t>
      </w:r>
    </w:p>
    <w:p w:rsidR="004F6271" w:rsidRPr="006E4D8A" w:rsidRDefault="004F6271" w:rsidP="009F27CC">
      <w:pPr>
        <w:pStyle w:val="Lijstalinea"/>
        <w:numPr>
          <w:ilvl w:val="0"/>
          <w:numId w:val="8"/>
        </w:numPr>
        <w:rPr>
          <w:lang w:val="nl-NL"/>
        </w:rPr>
      </w:pPr>
      <w:r w:rsidRPr="006E4D8A">
        <w:rPr>
          <w:color w:val="0F7001"/>
          <w:lang w:val="nl-NL"/>
        </w:rPr>
        <w:t xml:space="preserve">Ontwerp principes </w:t>
      </w:r>
      <w:r w:rsidRPr="006E4D8A">
        <w:rPr>
          <w:rFonts w:ascii="MS Mincho" w:eastAsia="MS Mincho" w:hAnsi="MS Mincho" w:cs="MS Mincho"/>
          <w:lang w:val="nl-NL"/>
        </w:rPr>
        <w:t> </w:t>
      </w:r>
    </w:p>
    <w:p w:rsidR="004F6271" w:rsidRPr="006E4D8A" w:rsidRDefault="004F6271" w:rsidP="009F27CC">
      <w:pPr>
        <w:pStyle w:val="Lijstalinea"/>
        <w:numPr>
          <w:ilvl w:val="0"/>
          <w:numId w:val="9"/>
        </w:numPr>
        <w:rPr>
          <w:lang w:val="nl-NL"/>
        </w:rPr>
      </w:pPr>
      <w:r w:rsidRPr="006E4D8A">
        <w:rPr>
          <w:color w:val="0F7001"/>
          <w:lang w:val="nl-NL"/>
        </w:rPr>
        <w:t xml:space="preserve">Ontwerp patronen </w:t>
      </w:r>
      <w:r w:rsidRPr="006E4D8A">
        <w:rPr>
          <w:rFonts w:ascii="MS Mincho" w:eastAsia="MS Mincho" w:hAnsi="MS Mincho" w:cs="MS Mincho"/>
          <w:lang w:val="nl-NL"/>
        </w:rPr>
        <w:t> </w:t>
      </w:r>
    </w:p>
    <w:p w:rsidR="004F6271" w:rsidRPr="006E4D8A" w:rsidRDefault="004F6271" w:rsidP="009F27CC">
      <w:pPr>
        <w:pStyle w:val="Lijstalinea"/>
        <w:numPr>
          <w:ilvl w:val="0"/>
          <w:numId w:val="9"/>
        </w:numPr>
        <w:rPr>
          <w:lang w:val="nl-NL"/>
        </w:rPr>
      </w:pPr>
      <w:r w:rsidRPr="006E4D8A">
        <w:rPr>
          <w:color w:val="0F7001"/>
          <w:lang w:val="nl-NL"/>
        </w:rPr>
        <w:t xml:space="preserve">UML </w:t>
      </w:r>
      <w:r w:rsidRPr="006E4D8A">
        <w:rPr>
          <w:rFonts w:ascii="MS Mincho" w:eastAsia="MS Mincho" w:hAnsi="MS Mincho" w:cs="MS Mincho"/>
          <w:lang w:val="nl-NL"/>
        </w:rPr>
        <w:t> </w:t>
      </w:r>
    </w:p>
    <w:p w:rsidR="009F27CC" w:rsidRPr="006E4D8A" w:rsidRDefault="004F6271" w:rsidP="009F27CC">
      <w:pPr>
        <w:pStyle w:val="Lijstalinea"/>
        <w:numPr>
          <w:ilvl w:val="0"/>
          <w:numId w:val="9"/>
        </w:numPr>
        <w:rPr>
          <w:lang w:val="nl-NL"/>
        </w:rPr>
      </w:pPr>
      <w:r w:rsidRPr="006E4D8A">
        <w:rPr>
          <w:color w:val="0F7001"/>
          <w:lang w:val="nl-NL"/>
        </w:rPr>
        <w:t xml:space="preserve">Java extra’s </w:t>
      </w:r>
      <w:r w:rsidRPr="006E4D8A">
        <w:rPr>
          <w:rFonts w:ascii="MS Mincho" w:eastAsia="MS Mincho" w:hAnsi="MS Mincho" w:cs="MS Mincho"/>
          <w:lang w:val="nl-NL"/>
        </w:rPr>
        <w:t> </w:t>
      </w:r>
    </w:p>
    <w:p w:rsidR="004F6271" w:rsidRPr="006E4D8A" w:rsidRDefault="004F6271" w:rsidP="009F27CC">
      <w:pPr>
        <w:rPr>
          <w:lang w:val="nl-NL"/>
        </w:rPr>
      </w:pPr>
      <w:r w:rsidRPr="006E4D8A">
        <w:rPr>
          <w:lang w:val="nl-NL"/>
        </w:rPr>
        <w:t xml:space="preserve">Vraag: </w:t>
      </w:r>
      <w:r w:rsidRPr="006E4D8A">
        <w:rPr>
          <w:rFonts w:ascii="MS Mincho" w:eastAsia="MS Mincho" w:hAnsi="MS Mincho" w:cs="MS Mincho"/>
          <w:lang w:val="nl-NL"/>
        </w:rPr>
        <w:t> </w:t>
      </w:r>
    </w:p>
    <w:p w:rsidR="004F6271" w:rsidRPr="006E4D8A" w:rsidRDefault="004F6271" w:rsidP="009F27CC">
      <w:pPr>
        <w:pStyle w:val="Lijstalinea"/>
        <w:numPr>
          <w:ilvl w:val="0"/>
          <w:numId w:val="10"/>
        </w:numPr>
        <w:rPr>
          <w:lang w:val="nl-NL"/>
        </w:rPr>
      </w:pPr>
      <w:r w:rsidRPr="006E4D8A">
        <w:rPr>
          <w:lang w:val="nl-NL"/>
        </w:rPr>
        <w:t xml:space="preserve">Vraagstelling: </w:t>
      </w:r>
      <w:r w:rsidRPr="006E4D8A">
        <w:rPr>
          <w:color w:val="0F7001"/>
          <w:lang w:val="nl-NL"/>
        </w:rPr>
        <w:t xml:space="preserve">Welke omschrijving hoort bij het </w:t>
      </w:r>
      <w:proofErr w:type="spellStart"/>
      <w:r w:rsidR="0028233B">
        <w:rPr>
          <w:color w:val="0F7001"/>
          <w:lang w:val="nl-NL"/>
        </w:rPr>
        <w:t>s</w:t>
      </w:r>
      <w:r w:rsidRPr="006E4D8A">
        <w:rPr>
          <w:color w:val="0F7001"/>
          <w:lang w:val="nl-NL"/>
        </w:rPr>
        <w:t>trategy</w:t>
      </w:r>
      <w:proofErr w:type="spellEnd"/>
      <w:r w:rsidRPr="006E4D8A">
        <w:rPr>
          <w:color w:val="0F7001"/>
          <w:lang w:val="nl-NL"/>
        </w:rPr>
        <w:t xml:space="preserve"> patroon? </w:t>
      </w:r>
      <w:r w:rsidRPr="006E4D8A">
        <w:rPr>
          <w:rFonts w:ascii="MS Mincho" w:eastAsia="MS Mincho" w:hAnsi="MS Mincho" w:cs="MS Mincho"/>
          <w:lang w:val="nl-NL"/>
        </w:rPr>
        <w:t> </w:t>
      </w:r>
    </w:p>
    <w:p w:rsidR="009F27CC" w:rsidRPr="006E4D8A" w:rsidRDefault="004F6271" w:rsidP="009F27CC">
      <w:pPr>
        <w:pStyle w:val="Lijstalinea"/>
        <w:numPr>
          <w:ilvl w:val="0"/>
          <w:numId w:val="10"/>
        </w:numPr>
        <w:rPr>
          <w:lang w:val="nl-NL"/>
        </w:rPr>
      </w:pPr>
      <w:r w:rsidRPr="006E4D8A">
        <w:rPr>
          <w:lang w:val="nl-NL"/>
        </w:rPr>
        <w:t xml:space="preserve">Mogelijke antwoorden: </w:t>
      </w:r>
      <w:r w:rsidRPr="006E4D8A">
        <w:rPr>
          <w:rFonts w:ascii="MS Mincho" w:eastAsia="MS Mincho" w:hAnsi="MS Mincho" w:cs="MS Mincho"/>
          <w:lang w:val="nl-NL"/>
        </w:rPr>
        <w:t> </w:t>
      </w:r>
    </w:p>
    <w:p w:rsidR="009F27CC" w:rsidRPr="006E4D8A" w:rsidRDefault="004F6271" w:rsidP="009F27CC">
      <w:pPr>
        <w:pStyle w:val="Lijstalinea"/>
        <w:numPr>
          <w:ilvl w:val="1"/>
          <w:numId w:val="10"/>
        </w:numPr>
        <w:rPr>
          <w:lang w:val="nl-NL"/>
        </w:rPr>
      </w:pPr>
      <w:r w:rsidRPr="006E4D8A">
        <w:rPr>
          <w:color w:val="0F7001"/>
          <w:lang w:val="nl-NL"/>
        </w:rPr>
        <w:t>Algoritme vastleggen en sommige stappen overlaten aan subklassen</w:t>
      </w:r>
    </w:p>
    <w:p w:rsidR="009F27CC" w:rsidRPr="006E4D8A" w:rsidRDefault="004F6271" w:rsidP="009F27CC">
      <w:pPr>
        <w:pStyle w:val="Lijstalinea"/>
        <w:numPr>
          <w:ilvl w:val="1"/>
          <w:numId w:val="10"/>
        </w:numPr>
        <w:rPr>
          <w:lang w:val="nl-NL"/>
        </w:rPr>
      </w:pPr>
      <w:r w:rsidRPr="006E4D8A">
        <w:rPr>
          <w:color w:val="0F7001"/>
          <w:lang w:val="nl-NL"/>
        </w:rPr>
        <w:t>Definieert een één-op-veel relatie tussen objecten</w:t>
      </w:r>
    </w:p>
    <w:p w:rsidR="009F27CC" w:rsidRPr="006E4D8A" w:rsidRDefault="004F6271" w:rsidP="009F27CC">
      <w:pPr>
        <w:pStyle w:val="Lijstalinea"/>
        <w:numPr>
          <w:ilvl w:val="1"/>
          <w:numId w:val="10"/>
        </w:numPr>
        <w:rPr>
          <w:lang w:val="nl-NL"/>
        </w:rPr>
      </w:pPr>
      <w:r w:rsidRPr="006E4D8A">
        <w:rPr>
          <w:color w:val="0F7001"/>
          <w:lang w:val="nl-NL"/>
        </w:rPr>
        <w:t>Familie van algoritmes definiëren, inkapselen en verwisselbaar maken</w:t>
      </w:r>
    </w:p>
    <w:p w:rsidR="004F6271" w:rsidRPr="006E4D8A" w:rsidRDefault="004F6271" w:rsidP="009F27CC">
      <w:pPr>
        <w:pStyle w:val="Lijstalinea"/>
        <w:numPr>
          <w:ilvl w:val="1"/>
          <w:numId w:val="10"/>
        </w:numPr>
        <w:rPr>
          <w:lang w:val="nl-NL"/>
        </w:rPr>
      </w:pPr>
      <w:r w:rsidRPr="006E4D8A">
        <w:rPr>
          <w:color w:val="0F7001"/>
          <w:lang w:val="nl-NL"/>
        </w:rPr>
        <w:t xml:space="preserve">Converteert één interface naar een andere </w:t>
      </w:r>
    </w:p>
    <w:p w:rsidR="004F6271" w:rsidRPr="006E4D8A" w:rsidRDefault="004F6271" w:rsidP="009F27CC">
      <w:pPr>
        <w:pStyle w:val="Lijstalinea"/>
        <w:numPr>
          <w:ilvl w:val="0"/>
          <w:numId w:val="11"/>
        </w:numPr>
        <w:rPr>
          <w:lang w:val="nl-NL"/>
        </w:rPr>
      </w:pPr>
      <w:r w:rsidRPr="006E4D8A">
        <w:rPr>
          <w:lang w:val="nl-NL"/>
        </w:rPr>
        <w:t xml:space="preserve">Juist antwoord: </w:t>
      </w:r>
      <w:r w:rsidRPr="006E4D8A">
        <w:rPr>
          <w:color w:val="0F7001"/>
          <w:lang w:val="nl-NL"/>
        </w:rPr>
        <w:t xml:space="preserve">Familie van algoritmes definiëren, inkapselen en verwisselbaar maken </w:t>
      </w:r>
      <w:r w:rsidRPr="006E4D8A">
        <w:rPr>
          <w:rFonts w:ascii="MS Mincho" w:eastAsia="MS Mincho" w:hAnsi="MS Mincho" w:cs="MS Mincho"/>
          <w:lang w:val="nl-NL"/>
        </w:rPr>
        <w:t> </w:t>
      </w:r>
    </w:p>
    <w:p w:rsidR="004F6271" w:rsidRPr="006E4D8A" w:rsidRDefault="004F6271" w:rsidP="009F27CC">
      <w:pPr>
        <w:pStyle w:val="Lijstalinea"/>
        <w:numPr>
          <w:ilvl w:val="0"/>
          <w:numId w:val="11"/>
        </w:numPr>
        <w:rPr>
          <w:lang w:val="nl-NL"/>
        </w:rPr>
      </w:pPr>
      <w:r w:rsidRPr="006E4D8A">
        <w:rPr>
          <w:lang w:val="nl-NL"/>
        </w:rPr>
        <w:t xml:space="preserve">Categorie: </w:t>
      </w:r>
      <w:r w:rsidR="0028233B">
        <w:rPr>
          <w:color w:val="0F7001"/>
          <w:lang w:val="nl-NL"/>
        </w:rPr>
        <w:t>Ontwerp p</w:t>
      </w:r>
      <w:r w:rsidRPr="006E4D8A">
        <w:rPr>
          <w:color w:val="0F7001"/>
          <w:lang w:val="nl-NL"/>
        </w:rPr>
        <w:t xml:space="preserve">atronen </w:t>
      </w:r>
      <w:r w:rsidRPr="006E4D8A">
        <w:rPr>
          <w:rFonts w:ascii="MS Mincho" w:eastAsia="MS Mincho" w:hAnsi="MS Mincho" w:cs="MS Mincho"/>
          <w:lang w:val="nl-NL"/>
        </w:rPr>
        <w:t> </w:t>
      </w:r>
    </w:p>
    <w:p w:rsidR="004F6271" w:rsidRPr="006E4D8A" w:rsidRDefault="004F6271" w:rsidP="009F27CC">
      <w:pPr>
        <w:pStyle w:val="Lijstalinea"/>
        <w:numPr>
          <w:ilvl w:val="0"/>
          <w:numId w:val="11"/>
        </w:numPr>
        <w:rPr>
          <w:lang w:val="nl-NL"/>
        </w:rPr>
      </w:pPr>
      <w:r w:rsidRPr="006E4D8A">
        <w:rPr>
          <w:lang w:val="nl-NL"/>
        </w:rPr>
        <w:t xml:space="preserve">Feedback voor de categorie Ontwerp patronen: </w:t>
      </w:r>
      <w:r w:rsidRPr="006E4D8A">
        <w:rPr>
          <w:color w:val="0F7001"/>
          <w:lang w:val="nl-NL"/>
        </w:rPr>
        <w:t>Je wordt verondersteld de definitie van een ontwerp patroon te herkennen</w:t>
      </w:r>
      <w:r w:rsidRPr="006E4D8A">
        <w:rPr>
          <w:color w:val="2749FF"/>
          <w:lang w:val="nl-NL"/>
        </w:rPr>
        <w:t xml:space="preserve">. </w:t>
      </w:r>
      <w:r w:rsidRPr="006E4D8A">
        <w:rPr>
          <w:rFonts w:ascii="MS Mincho" w:eastAsia="MS Mincho" w:hAnsi="MS Mincho" w:cs="MS Mincho"/>
          <w:lang w:val="nl-NL"/>
        </w:rPr>
        <w:t> </w:t>
      </w:r>
    </w:p>
    <w:p w:rsidR="00844E63" w:rsidRPr="006E4D8A" w:rsidRDefault="004F6271" w:rsidP="009F27CC">
      <w:pPr>
        <w:pStyle w:val="Lijstalinea"/>
        <w:numPr>
          <w:ilvl w:val="0"/>
          <w:numId w:val="11"/>
        </w:numPr>
        <w:rPr>
          <w:lang w:val="nl-NL"/>
        </w:rPr>
      </w:pPr>
      <w:r w:rsidRPr="006E4D8A">
        <w:rPr>
          <w:lang w:val="nl-NL"/>
        </w:rPr>
        <w:t xml:space="preserve">Aantal punten voor de categorie Ontwerp patronen: </w:t>
      </w:r>
      <w:r w:rsidRPr="006E4D8A">
        <w:rPr>
          <w:color w:val="0F7001"/>
          <w:lang w:val="nl-NL"/>
        </w:rPr>
        <w:t xml:space="preserve">2 </w:t>
      </w:r>
      <w:r w:rsidRPr="006E4D8A">
        <w:rPr>
          <w:rFonts w:ascii="MS Mincho" w:eastAsia="MS Mincho" w:hAnsi="MS Mincho" w:cs="MS Mincho"/>
          <w:lang w:val="nl-NL"/>
        </w:rPr>
        <w:t> </w:t>
      </w:r>
    </w:p>
    <w:p w:rsidR="00FA28BE" w:rsidRPr="006E4D8A" w:rsidRDefault="00FA28BE" w:rsidP="009F27CC">
      <w:pPr>
        <w:rPr>
          <w:lang w:val="nl-NL"/>
        </w:rPr>
      </w:pPr>
    </w:p>
    <w:p w:rsidR="00715CEB" w:rsidRDefault="00715CEB" w:rsidP="00715CEB">
      <w:pPr>
        <w:rPr>
          <w:lang w:val="nl-NL"/>
        </w:rPr>
      </w:pPr>
    </w:p>
    <w:p w:rsidR="00BD0D47" w:rsidRDefault="00BD0D47" w:rsidP="00BD0D47">
      <w:pPr>
        <w:pStyle w:val="Kop2"/>
        <w:rPr>
          <w:lang w:val="nl-NL"/>
        </w:rPr>
      </w:pPr>
      <w:r>
        <w:rPr>
          <w:lang w:val="nl-NL"/>
        </w:rPr>
        <w:t>Database</w:t>
      </w:r>
    </w:p>
    <w:p w:rsidR="00BD0D47" w:rsidRPr="00BD0D47" w:rsidRDefault="00BD0D47" w:rsidP="00BD0D47">
      <w:pPr>
        <w:rPr>
          <w:lang w:val="nl-NL"/>
        </w:rPr>
      </w:pPr>
      <w:r>
        <w:rPr>
          <w:lang w:val="nl-NL"/>
        </w:rPr>
        <w:t xml:space="preserve">De groepen en vragen van de test worden elk opgeslagen in een tekstbestand (groep.txt en vraag.txt).  Deze bestanden zitten samen in de map “testdatabase”. Indien je in de </w:t>
      </w:r>
      <w:proofErr w:type="spellStart"/>
      <w:r>
        <w:rPr>
          <w:lang w:val="nl-NL"/>
        </w:rPr>
        <w:t>app</w:t>
      </w:r>
      <w:proofErr w:type="spellEnd"/>
      <w:r>
        <w:rPr>
          <w:lang w:val="nl-NL"/>
        </w:rPr>
        <w:t xml:space="preserve"> groepen en/of vragen bijmaakt of wijzigt worden deze tekstbestanden ook bijgewerkt.</w:t>
      </w:r>
    </w:p>
    <w:p w:rsidR="00BD0D47" w:rsidRDefault="00BD0D47" w:rsidP="00715CEB">
      <w:pPr>
        <w:rPr>
          <w:lang w:val="nl-NL"/>
        </w:rPr>
      </w:pPr>
    </w:p>
    <w:p w:rsidR="00BD0D47" w:rsidRDefault="00BD0D47" w:rsidP="00BD0D47">
      <w:pPr>
        <w:pStyle w:val="Kop2"/>
        <w:rPr>
          <w:lang w:val="nl-NL"/>
        </w:rPr>
      </w:pPr>
      <w:r w:rsidRPr="006E4D8A">
        <w:rPr>
          <w:lang w:val="nl-NL"/>
        </w:rPr>
        <w:t xml:space="preserve">User interface </w:t>
      </w:r>
    </w:p>
    <w:p w:rsidR="00BD0D47" w:rsidRDefault="00BD0D47" w:rsidP="00BD0D47">
      <w:pPr>
        <w:rPr>
          <w:lang w:val="nl-NL"/>
        </w:rPr>
      </w:pPr>
      <w:r>
        <w:rPr>
          <w:lang w:val="nl-NL"/>
        </w:rPr>
        <w:t xml:space="preserve">Je krijgt een </w:t>
      </w:r>
      <w:proofErr w:type="spellStart"/>
      <w:r>
        <w:rPr>
          <w:lang w:val="nl-NL"/>
        </w:rPr>
        <w:t>J</w:t>
      </w:r>
      <w:r w:rsidRPr="006E4D8A">
        <w:rPr>
          <w:lang w:val="nl-NL"/>
        </w:rPr>
        <w:t>ava</w:t>
      </w:r>
      <w:r>
        <w:rPr>
          <w:lang w:val="nl-NL"/>
        </w:rPr>
        <w:t>FX</w:t>
      </w:r>
      <w:r w:rsidRPr="006E4D8A">
        <w:rPr>
          <w:lang w:val="nl-NL"/>
        </w:rPr>
        <w:t>-project</w:t>
      </w:r>
      <w:proofErr w:type="spellEnd"/>
      <w:r w:rsidRPr="006E4D8A">
        <w:rPr>
          <w:lang w:val="nl-NL"/>
        </w:rPr>
        <w:t xml:space="preserve"> dat je kunt gebruiken en aanpassen. In het</w:t>
      </w:r>
      <w:r>
        <w:rPr>
          <w:lang w:val="nl-NL"/>
        </w:rPr>
        <w:t xml:space="preserve"> project kan je alle schermen (</w:t>
      </w:r>
      <w:r w:rsidRPr="006E4D8A">
        <w:rPr>
          <w:lang w:val="nl-NL"/>
        </w:rPr>
        <w:t xml:space="preserve">Panels) vinden die voor de screenshots werden gebruikt. </w:t>
      </w:r>
    </w:p>
    <w:p w:rsidR="00BD0D47" w:rsidRDefault="00BD0D47" w:rsidP="00BD0D47">
      <w:pPr>
        <w:rPr>
          <w:lang w:val="nl-NL"/>
        </w:rPr>
      </w:pPr>
    </w:p>
    <w:p w:rsidR="004F6271" w:rsidRDefault="004F6271" w:rsidP="00F2184E">
      <w:pPr>
        <w:keepNext/>
        <w:rPr>
          <w:lang w:val="nl-NL"/>
        </w:rPr>
      </w:pPr>
      <w:r w:rsidRPr="006E4D8A">
        <w:rPr>
          <w:lang w:val="nl-NL"/>
        </w:rPr>
        <w:t xml:space="preserve">Na het opstarten komt men op de testpagina van waaruit de evaluatie kan gestart worden. </w:t>
      </w:r>
    </w:p>
    <w:p w:rsidR="00BD0D47" w:rsidRPr="006E4D8A" w:rsidRDefault="00BD0D47" w:rsidP="00F2184E">
      <w:pPr>
        <w:keepNext/>
        <w:rPr>
          <w:lang w:val="nl-NL"/>
        </w:rPr>
      </w:pPr>
    </w:p>
    <w:p w:rsidR="007A20B4" w:rsidRPr="006E4D8A" w:rsidRDefault="007A20B4" w:rsidP="00532474">
      <w:pPr>
        <w:rPr>
          <w:lang w:val="nl-NL"/>
        </w:rPr>
      </w:pPr>
      <w:r w:rsidRPr="006E4D8A">
        <w:rPr>
          <w:noProof/>
          <w:lang w:val="nl-BE" w:eastAsia="nl-BE"/>
        </w:rPr>
        <w:drawing>
          <wp:inline distT="0" distB="0" distL="0" distR="0">
            <wp:extent cx="5943600" cy="3344545"/>
            <wp:effectExtent l="12700" t="12700" r="1270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7A20B4" w:rsidRPr="006E4D8A" w:rsidRDefault="007A20B4" w:rsidP="00532474">
      <w:pPr>
        <w:rPr>
          <w:lang w:val="nl-NL"/>
        </w:rPr>
      </w:pPr>
    </w:p>
    <w:p w:rsidR="00F2184E" w:rsidRPr="006E4D8A" w:rsidRDefault="00F2184E" w:rsidP="00F2184E">
      <w:pPr>
        <w:keepNext/>
        <w:rPr>
          <w:lang w:val="nl-NL"/>
        </w:rPr>
      </w:pPr>
      <w:r w:rsidRPr="006E4D8A">
        <w:rPr>
          <w:lang w:val="nl-NL"/>
        </w:rPr>
        <w:lastRenderedPageBreak/>
        <w:t>Om de categorieën te beheren kan men de tab “</w:t>
      </w:r>
      <w:proofErr w:type="spellStart"/>
      <w:r w:rsidRPr="006E4D8A">
        <w:rPr>
          <w:lang w:val="nl-NL"/>
        </w:rPr>
        <w:t>Categories</w:t>
      </w:r>
      <w:proofErr w:type="spellEnd"/>
      <w:r w:rsidRPr="006E4D8A">
        <w:rPr>
          <w:lang w:val="nl-NL"/>
        </w:rPr>
        <w:t>” kiezen.</w:t>
      </w:r>
    </w:p>
    <w:p w:rsidR="00F2184E" w:rsidRPr="006E4D8A" w:rsidRDefault="00F2184E" w:rsidP="00532474">
      <w:pPr>
        <w:rPr>
          <w:lang w:val="nl-NL"/>
        </w:rPr>
      </w:pPr>
      <w:r w:rsidRPr="006E4D8A">
        <w:rPr>
          <w:noProof/>
          <w:lang w:val="nl-BE" w:eastAsia="nl-BE"/>
        </w:rPr>
        <w:drawing>
          <wp:inline distT="0" distB="0" distL="0" distR="0">
            <wp:extent cx="5943600" cy="3344545"/>
            <wp:effectExtent l="12700" t="1270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F2184E" w:rsidRPr="006E4D8A" w:rsidRDefault="00F2184E" w:rsidP="00532474">
      <w:pPr>
        <w:rPr>
          <w:lang w:val="nl-NL"/>
        </w:rPr>
      </w:pPr>
    </w:p>
    <w:p w:rsidR="00F2184E" w:rsidRPr="006E4D8A" w:rsidRDefault="00F2184E" w:rsidP="00F2184E">
      <w:pPr>
        <w:keepNext/>
        <w:rPr>
          <w:lang w:val="nl-NL"/>
        </w:rPr>
      </w:pPr>
      <w:r w:rsidRPr="006E4D8A">
        <w:rPr>
          <w:lang w:val="nl-NL"/>
        </w:rPr>
        <w:t>Om de vragen te beheren kan men de tab “</w:t>
      </w:r>
      <w:proofErr w:type="spellStart"/>
      <w:r w:rsidRPr="006E4D8A">
        <w:rPr>
          <w:lang w:val="nl-NL"/>
        </w:rPr>
        <w:t>Questions</w:t>
      </w:r>
      <w:proofErr w:type="spellEnd"/>
      <w:r w:rsidRPr="006E4D8A">
        <w:rPr>
          <w:lang w:val="nl-NL"/>
        </w:rPr>
        <w:t>” kiezen.</w:t>
      </w:r>
    </w:p>
    <w:p w:rsidR="00F2184E" w:rsidRPr="006E4D8A" w:rsidRDefault="00F2184E" w:rsidP="00532474">
      <w:pPr>
        <w:rPr>
          <w:lang w:val="nl-NL"/>
        </w:rPr>
      </w:pPr>
      <w:r w:rsidRPr="006E4D8A">
        <w:rPr>
          <w:noProof/>
          <w:lang w:val="nl-BE" w:eastAsia="nl-BE"/>
        </w:rPr>
        <w:drawing>
          <wp:inline distT="0" distB="0" distL="0" distR="0">
            <wp:extent cx="5943600" cy="3344545"/>
            <wp:effectExtent l="12700" t="12700" r="1270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677D73" w:rsidRPr="006E4D8A" w:rsidRDefault="00677D73" w:rsidP="00532474">
      <w:pPr>
        <w:rPr>
          <w:lang w:val="nl-NL"/>
        </w:rPr>
      </w:pPr>
    </w:p>
    <w:p w:rsidR="00677D73" w:rsidRPr="006E4D8A" w:rsidRDefault="00677D73" w:rsidP="00532474">
      <w:pPr>
        <w:rPr>
          <w:lang w:val="nl-NL"/>
        </w:rPr>
      </w:pPr>
    </w:p>
    <w:p w:rsidR="00677D73" w:rsidRPr="006E4D8A" w:rsidRDefault="006E4D8A" w:rsidP="006E4D8A">
      <w:pPr>
        <w:pStyle w:val="Kop1"/>
        <w:rPr>
          <w:lang w:val="nl-NL"/>
        </w:rPr>
      </w:pPr>
      <w:r>
        <w:rPr>
          <w:lang w:val="nl-NL"/>
        </w:rPr>
        <w:lastRenderedPageBreak/>
        <w:t xml:space="preserve">4. </w:t>
      </w:r>
      <w:proofErr w:type="spellStart"/>
      <w:r w:rsidR="00677D73" w:rsidRPr="006E4D8A">
        <w:rPr>
          <w:lang w:val="nl-NL"/>
        </w:rPr>
        <w:t>Stories</w:t>
      </w:r>
      <w:proofErr w:type="spellEnd"/>
    </w:p>
    <w:p w:rsidR="00677D73" w:rsidRPr="006E4D8A" w:rsidRDefault="00677D73" w:rsidP="00677D73">
      <w:pPr>
        <w:rPr>
          <w:lang w:val="nl-NL"/>
        </w:rPr>
      </w:pPr>
      <w:r w:rsidRPr="006E4D8A">
        <w:rPr>
          <w:lang w:val="nl-NL"/>
        </w:rPr>
        <w:t xml:space="preserve">Op de volgende bladzijden vind je de verschillende </w:t>
      </w:r>
      <w:r w:rsidRPr="006E4D8A">
        <w:rPr>
          <w:i/>
          <w:lang w:val="nl-NL"/>
        </w:rPr>
        <w:t xml:space="preserve">User </w:t>
      </w:r>
      <w:proofErr w:type="spellStart"/>
      <w:r w:rsidRPr="006E4D8A">
        <w:rPr>
          <w:i/>
          <w:lang w:val="nl-NL"/>
        </w:rPr>
        <w:t>Stories</w:t>
      </w:r>
      <w:proofErr w:type="spellEnd"/>
      <w:r w:rsidRPr="006E4D8A">
        <w:rPr>
          <w:lang w:val="nl-NL"/>
        </w:rPr>
        <w:t xml:space="preserve"> die de gewenste functionaliteit beschrijven. De eerste </w:t>
      </w:r>
      <w:proofErr w:type="spellStart"/>
      <w:r w:rsidRPr="006E4D8A">
        <w:rPr>
          <w:lang w:val="nl-NL"/>
        </w:rPr>
        <w:t>stories</w:t>
      </w:r>
      <w:proofErr w:type="spellEnd"/>
      <w:r w:rsidRPr="006E4D8A">
        <w:rPr>
          <w:lang w:val="nl-NL"/>
        </w:rPr>
        <w:t xml:space="preserve"> hieronder hebben een prioriteit ‘</w:t>
      </w:r>
      <w:r w:rsidRPr="006E4D8A">
        <w:rPr>
          <w:i/>
          <w:lang w:val="nl-NL"/>
        </w:rPr>
        <w:t>Hoog’</w:t>
      </w:r>
      <w:r w:rsidRPr="006E4D8A">
        <w:rPr>
          <w:lang w:val="nl-NL"/>
        </w:rPr>
        <w:t xml:space="preserve"> en zijn </w:t>
      </w:r>
      <w:r w:rsidRPr="006E4D8A">
        <w:rPr>
          <w:b/>
          <w:u w:val="single"/>
          <w:lang w:val="nl-NL"/>
        </w:rPr>
        <w:t>een absoluut minimum</w:t>
      </w:r>
      <w:r w:rsidRPr="006E4D8A">
        <w:rPr>
          <w:lang w:val="nl-NL"/>
        </w:rPr>
        <w:t xml:space="preserve"> om deze opdracht te volbrengen. Werk deze eerst en in volgord</w:t>
      </w:r>
      <w:r w:rsidR="0028233B">
        <w:rPr>
          <w:lang w:val="nl-NL"/>
        </w:rPr>
        <w:t>e af. Vervolgens maak jende</w:t>
      </w:r>
      <w:r w:rsidRPr="006E4D8A">
        <w:rPr>
          <w:lang w:val="nl-NL"/>
        </w:rPr>
        <w:t xml:space="preserve"> medium </w:t>
      </w:r>
      <w:proofErr w:type="spellStart"/>
      <w:r w:rsidRPr="006E4D8A">
        <w:rPr>
          <w:lang w:val="nl-NL"/>
        </w:rPr>
        <w:t>stories</w:t>
      </w:r>
      <w:proofErr w:type="spellEnd"/>
      <w:r w:rsidRPr="006E4D8A">
        <w:rPr>
          <w:lang w:val="nl-NL"/>
        </w:rPr>
        <w:t xml:space="preserve">. </w:t>
      </w:r>
    </w:p>
    <w:p w:rsidR="00677D73" w:rsidRPr="006E4D8A" w:rsidRDefault="00677D73" w:rsidP="00677D73">
      <w:pPr>
        <w:rPr>
          <w:lang w:val="nl-NL"/>
        </w:rPr>
      </w:pPr>
    </w:p>
    <w:p w:rsidR="00677D73" w:rsidRPr="006E4D8A" w:rsidRDefault="00677D73" w:rsidP="00677D73">
      <w:pPr>
        <w:rPr>
          <w:lang w:val="nl-NL"/>
        </w:rPr>
      </w:pPr>
      <w:r w:rsidRPr="006E4D8A">
        <w:rPr>
          <w:lang w:val="nl-NL"/>
        </w:rPr>
        <w:t xml:space="preserve">De </w:t>
      </w:r>
      <w:proofErr w:type="spellStart"/>
      <w:r w:rsidRPr="006E4D8A">
        <w:rPr>
          <w:lang w:val="nl-NL"/>
        </w:rPr>
        <w:t>stories</w:t>
      </w:r>
      <w:proofErr w:type="spellEnd"/>
      <w:r w:rsidRPr="006E4D8A">
        <w:rPr>
          <w:lang w:val="nl-NL"/>
        </w:rPr>
        <w:t xml:space="preserve"> en de </w:t>
      </w:r>
      <w:proofErr w:type="spellStart"/>
      <w:r w:rsidRPr="006E4D8A">
        <w:rPr>
          <w:lang w:val="nl-NL"/>
        </w:rPr>
        <w:t>mockups</w:t>
      </w:r>
      <w:proofErr w:type="spellEnd"/>
      <w:r w:rsidRPr="006E4D8A">
        <w:rPr>
          <w:lang w:val="nl-NL"/>
        </w:rPr>
        <w:t xml:space="preserve"> hieronder zijn voorbeelden die je kan volgen, maar waarvan je zeker ook mag afwijken.</w:t>
      </w:r>
    </w:p>
    <w:p w:rsidR="00677D73" w:rsidRPr="006E4D8A" w:rsidRDefault="00677D73" w:rsidP="00677D73">
      <w:pPr>
        <w:rPr>
          <w:lang w:val="nl-NL"/>
        </w:rPr>
      </w:pPr>
    </w:p>
    <w:p w:rsidR="00677D73" w:rsidRPr="006E4D8A" w:rsidRDefault="00677D73" w:rsidP="00677D73">
      <w:pPr>
        <w:rPr>
          <w:lang w:val="nl-NL"/>
        </w:rPr>
      </w:pPr>
      <w:r w:rsidRPr="006E4D8A">
        <w:rPr>
          <w:b/>
          <w:lang w:val="nl-NL"/>
        </w:rPr>
        <w:t>Het voornaamste doel van de opdracht is dat je kan illustreren dat je de SOLID design principes en de besproken OO patronen kan toepassen.</w:t>
      </w:r>
      <w:r w:rsidR="006E4D8A">
        <w:rPr>
          <w:b/>
          <w:lang w:val="nl-NL"/>
        </w:rPr>
        <w:t xml:space="preserve"> </w:t>
      </w:r>
      <w:r w:rsidR="006E4D8A">
        <w:rPr>
          <w:lang w:val="nl-NL"/>
        </w:rPr>
        <w:t>Mocht het je niet lukken om de volledige opdracht klaar te krijgen, weet dan dat wij vooral hierop zullen beoordelen.</w:t>
      </w:r>
    </w:p>
    <w:p w:rsidR="00677D73" w:rsidRPr="006E4D8A" w:rsidRDefault="00677D73" w:rsidP="00677D73">
      <w:pPr>
        <w:pStyle w:val="Lijstalinea"/>
        <w:numPr>
          <w:ilvl w:val="0"/>
          <w:numId w:val="16"/>
        </w:numPr>
        <w:rPr>
          <w:lang w:val="nl-NL"/>
        </w:rPr>
      </w:pPr>
      <w:r w:rsidRPr="006E4D8A">
        <w:rPr>
          <w:b/>
          <w:lang w:val="nl-NL"/>
        </w:rPr>
        <w:t xml:space="preserve">Anticipeer </w:t>
      </w:r>
      <w:r w:rsidR="00791E5A">
        <w:rPr>
          <w:b/>
          <w:lang w:val="nl-NL"/>
        </w:rPr>
        <w:t xml:space="preserve">op </w:t>
      </w:r>
      <w:r w:rsidRPr="006E4D8A">
        <w:rPr>
          <w:b/>
          <w:lang w:val="nl-NL"/>
        </w:rPr>
        <w:t>eventuele uitbreidingen</w:t>
      </w:r>
      <w:r w:rsidRPr="006E4D8A">
        <w:rPr>
          <w:lang w:val="nl-NL"/>
        </w:rPr>
        <w:t xml:space="preserve">. Zo kunnen er later andere soorten vragen of andere vormen van feedback gevraagd worden. </w:t>
      </w:r>
    </w:p>
    <w:p w:rsidR="00677D73" w:rsidRPr="006E4D8A" w:rsidRDefault="00677D73" w:rsidP="00677D73">
      <w:pPr>
        <w:pStyle w:val="Lijstalinea"/>
        <w:numPr>
          <w:ilvl w:val="0"/>
          <w:numId w:val="16"/>
        </w:numPr>
        <w:rPr>
          <w:lang w:val="nl-NL"/>
        </w:rPr>
      </w:pPr>
      <w:r w:rsidRPr="006E4D8A">
        <w:rPr>
          <w:lang w:val="nl-NL"/>
        </w:rPr>
        <w:t xml:space="preserve">Implementeer het updaten </w:t>
      </w:r>
      <w:r w:rsidR="00270C81">
        <w:rPr>
          <w:lang w:val="nl-NL"/>
        </w:rPr>
        <w:t xml:space="preserve">van </w:t>
      </w:r>
      <w:r w:rsidRPr="006E4D8A">
        <w:rPr>
          <w:lang w:val="nl-NL"/>
        </w:rPr>
        <w:t xml:space="preserve">views aan de hand van het </w:t>
      </w:r>
      <w:proofErr w:type="spellStart"/>
      <w:r w:rsidRPr="006E4D8A">
        <w:rPr>
          <w:b/>
          <w:lang w:val="nl-NL"/>
        </w:rPr>
        <w:t>Observer</w:t>
      </w:r>
      <w:proofErr w:type="spellEnd"/>
      <w:r w:rsidRPr="006E4D8A">
        <w:rPr>
          <w:b/>
          <w:lang w:val="nl-NL"/>
        </w:rPr>
        <w:t xml:space="preserve"> </w:t>
      </w:r>
      <w:proofErr w:type="spellStart"/>
      <w:r w:rsidRPr="006E4D8A">
        <w:rPr>
          <w:b/>
          <w:lang w:val="nl-NL"/>
        </w:rPr>
        <w:t>pattern</w:t>
      </w:r>
      <w:proofErr w:type="spellEnd"/>
      <w:r w:rsidRPr="006E4D8A">
        <w:rPr>
          <w:lang w:val="nl-NL"/>
        </w:rPr>
        <w:t>.</w:t>
      </w:r>
    </w:p>
    <w:p w:rsidR="00677D73" w:rsidRPr="006E4D8A" w:rsidRDefault="00677D73" w:rsidP="00677D73">
      <w:pPr>
        <w:pStyle w:val="Lijstalinea"/>
        <w:numPr>
          <w:ilvl w:val="0"/>
          <w:numId w:val="16"/>
        </w:numPr>
        <w:rPr>
          <w:lang w:val="nl-NL"/>
        </w:rPr>
      </w:pPr>
      <w:r w:rsidRPr="006E4D8A">
        <w:rPr>
          <w:lang w:val="nl-NL"/>
        </w:rPr>
        <w:t xml:space="preserve">Voorzie minstens een </w:t>
      </w:r>
      <w:proofErr w:type="spellStart"/>
      <w:r w:rsidRPr="006E4D8A">
        <w:rPr>
          <w:b/>
          <w:lang w:val="nl-NL"/>
        </w:rPr>
        <w:t>Facade</w:t>
      </w:r>
      <w:proofErr w:type="spellEnd"/>
      <w:r w:rsidRPr="006E4D8A">
        <w:rPr>
          <w:lang w:val="nl-NL"/>
        </w:rPr>
        <w:t xml:space="preserve"> voor de functionaliteit aangeboden door de spellogica (=model).</w:t>
      </w:r>
    </w:p>
    <w:p w:rsidR="006E4D8A" w:rsidRPr="006E4D8A" w:rsidRDefault="00677D73" w:rsidP="006E4D8A">
      <w:pPr>
        <w:pStyle w:val="Lijstalinea"/>
        <w:numPr>
          <w:ilvl w:val="0"/>
          <w:numId w:val="16"/>
        </w:numPr>
        <w:rPr>
          <w:lang w:val="nl-NL"/>
        </w:rPr>
      </w:pPr>
      <w:r w:rsidRPr="006E4D8A">
        <w:rPr>
          <w:lang w:val="nl-NL"/>
        </w:rPr>
        <w:t xml:space="preserve">Hou het </w:t>
      </w:r>
      <w:r w:rsidRPr="006E4D8A">
        <w:rPr>
          <w:b/>
          <w:lang w:val="nl-NL"/>
        </w:rPr>
        <w:t>MVC</w:t>
      </w:r>
      <w:r w:rsidRPr="006E4D8A">
        <w:rPr>
          <w:lang w:val="nl-NL"/>
        </w:rPr>
        <w:t xml:space="preserve"> patroon in gedachten. </w:t>
      </w:r>
    </w:p>
    <w:p w:rsidR="006E4D8A" w:rsidRPr="006E4D8A" w:rsidRDefault="006E4D8A" w:rsidP="006E4D8A">
      <w:pPr>
        <w:pStyle w:val="Lijstalinea"/>
        <w:numPr>
          <w:ilvl w:val="0"/>
          <w:numId w:val="16"/>
        </w:numPr>
        <w:rPr>
          <w:lang w:val="nl-NL"/>
        </w:rPr>
      </w:pPr>
      <w:r w:rsidRPr="006E4D8A">
        <w:rPr>
          <w:lang w:val="nl-NL"/>
        </w:rPr>
        <w:t>Bedenk of en waar je de andere design patronen die we besproken hebben kan gebruiken</w:t>
      </w:r>
      <w:r w:rsidR="00503454">
        <w:rPr>
          <w:lang w:val="nl-NL"/>
        </w:rPr>
        <w:t xml:space="preserve"> </w:t>
      </w:r>
      <w:r w:rsidRPr="006E4D8A">
        <w:rPr>
          <w:lang w:val="nl-NL"/>
        </w:rPr>
        <w:t>(</w:t>
      </w:r>
      <w:proofErr w:type="spellStart"/>
      <w:r w:rsidRPr="006E4D8A">
        <w:rPr>
          <w:b/>
          <w:lang w:val="nl-NL"/>
        </w:rPr>
        <w:t>Strategy</w:t>
      </w:r>
      <w:proofErr w:type="spellEnd"/>
      <w:r w:rsidRPr="006E4D8A">
        <w:rPr>
          <w:lang w:val="nl-NL"/>
        </w:rPr>
        <w:t xml:space="preserve">, </w:t>
      </w:r>
      <w:proofErr w:type="spellStart"/>
      <w:r w:rsidRPr="006E4D8A">
        <w:rPr>
          <w:b/>
          <w:lang w:val="nl-NL"/>
        </w:rPr>
        <w:t>Factory</w:t>
      </w:r>
      <w:proofErr w:type="spellEnd"/>
      <w:r w:rsidRPr="006E4D8A">
        <w:rPr>
          <w:lang w:val="nl-NL"/>
        </w:rPr>
        <w:t xml:space="preserve">, </w:t>
      </w:r>
      <w:r w:rsidRPr="006E4D8A">
        <w:rPr>
          <w:b/>
          <w:lang w:val="nl-NL"/>
        </w:rPr>
        <w:t>Adapter</w:t>
      </w:r>
      <w:r w:rsidRPr="006E4D8A">
        <w:rPr>
          <w:lang w:val="nl-NL"/>
        </w:rPr>
        <w:t xml:space="preserve">, </w:t>
      </w:r>
      <w:r w:rsidRPr="006E4D8A">
        <w:rPr>
          <w:b/>
          <w:lang w:val="nl-NL"/>
        </w:rPr>
        <w:t>Singleton</w:t>
      </w:r>
      <w:r w:rsidRPr="006E4D8A">
        <w:rPr>
          <w:lang w:val="nl-NL"/>
        </w:rPr>
        <w:t xml:space="preserve">, </w:t>
      </w:r>
      <w:proofErr w:type="spellStart"/>
      <w:r w:rsidRPr="006E4D8A">
        <w:rPr>
          <w:b/>
          <w:lang w:val="nl-NL"/>
        </w:rPr>
        <w:t>Decorator</w:t>
      </w:r>
      <w:proofErr w:type="spellEnd"/>
      <w:r w:rsidRPr="006E4D8A">
        <w:rPr>
          <w:lang w:val="nl-NL"/>
        </w:rPr>
        <w:t xml:space="preserve">, </w:t>
      </w:r>
      <w:r w:rsidRPr="006E4D8A">
        <w:rPr>
          <w:b/>
          <w:lang w:val="nl-NL"/>
        </w:rPr>
        <w:t>State</w:t>
      </w:r>
      <w:r w:rsidRPr="006E4D8A">
        <w:rPr>
          <w:lang w:val="nl-NL"/>
        </w:rPr>
        <w:t>)</w:t>
      </w:r>
      <w:r w:rsidR="00503454">
        <w:rPr>
          <w:lang w:val="nl-NL"/>
        </w:rPr>
        <w:t>.</w:t>
      </w:r>
    </w:p>
    <w:p w:rsidR="006E4D8A" w:rsidRPr="006E4D8A" w:rsidRDefault="006E4D8A" w:rsidP="006E4D8A">
      <w:pPr>
        <w:pStyle w:val="Lijstalinea"/>
        <w:numPr>
          <w:ilvl w:val="0"/>
          <w:numId w:val="16"/>
        </w:numPr>
        <w:rPr>
          <w:lang w:val="nl-NL"/>
        </w:rPr>
      </w:pPr>
      <w:r w:rsidRPr="006E4D8A">
        <w:rPr>
          <w:lang w:val="nl-NL"/>
        </w:rPr>
        <w:t>Denk ook aan andere zaken die aan bod zijn gekomen tijdens de lessen (</w:t>
      </w:r>
      <w:proofErr w:type="spellStart"/>
      <w:r w:rsidRPr="006E4D8A">
        <w:rPr>
          <w:b/>
          <w:lang w:val="nl-NL"/>
        </w:rPr>
        <w:t>Enum</w:t>
      </w:r>
      <w:proofErr w:type="spellEnd"/>
      <w:r w:rsidRPr="006E4D8A">
        <w:rPr>
          <w:lang w:val="nl-NL"/>
        </w:rPr>
        <w:t xml:space="preserve">, </w:t>
      </w:r>
      <w:proofErr w:type="spellStart"/>
      <w:r w:rsidRPr="006E4D8A">
        <w:rPr>
          <w:b/>
          <w:lang w:val="nl-NL"/>
        </w:rPr>
        <w:t>reflection</w:t>
      </w:r>
      <w:proofErr w:type="spellEnd"/>
      <w:r w:rsidRPr="006E4D8A">
        <w:rPr>
          <w:lang w:val="nl-NL"/>
        </w:rPr>
        <w:t xml:space="preserve">, </w:t>
      </w:r>
      <w:proofErr w:type="spellStart"/>
      <w:r w:rsidRPr="006E4D8A">
        <w:rPr>
          <w:b/>
          <w:lang w:val="nl-NL"/>
        </w:rPr>
        <w:t>properties</w:t>
      </w:r>
      <w:proofErr w:type="spellEnd"/>
      <w:r w:rsidRPr="006E4D8A">
        <w:rPr>
          <w:lang w:val="nl-NL"/>
        </w:rPr>
        <w:t>).</w:t>
      </w:r>
    </w:p>
    <w:p w:rsidR="001170AA" w:rsidRDefault="001170AA" w:rsidP="00532474">
      <w:pPr>
        <w:rPr>
          <w:lang w:val="nl-NL"/>
        </w:rPr>
      </w:pPr>
    </w:p>
    <w:p w:rsidR="001170AA" w:rsidRDefault="001C7F97" w:rsidP="00532474">
      <w:pPr>
        <w:rPr>
          <w:lang w:val="nl-NL"/>
        </w:rPr>
      </w:pPr>
      <w:r>
        <w:rPr>
          <w:lang w:val="nl-NL"/>
        </w:rPr>
        <w:t xml:space="preserve">Opmerking: in de volgende </w:t>
      </w:r>
      <w:proofErr w:type="spellStart"/>
      <w:r>
        <w:rPr>
          <w:lang w:val="nl-NL"/>
        </w:rPr>
        <w:t>stories</w:t>
      </w:r>
      <w:proofErr w:type="spellEnd"/>
      <w:r>
        <w:rPr>
          <w:lang w:val="nl-NL"/>
        </w:rPr>
        <w:t xml:space="preserve"> worden 2 rollen vermeld: </w:t>
      </w:r>
      <w:r w:rsidRPr="001C7F97">
        <w:rPr>
          <w:i/>
          <w:lang w:val="nl-NL"/>
        </w:rPr>
        <w:t>expert</w:t>
      </w:r>
      <w:r>
        <w:rPr>
          <w:lang w:val="nl-NL"/>
        </w:rPr>
        <w:t xml:space="preserve"> en </w:t>
      </w:r>
      <w:r>
        <w:rPr>
          <w:i/>
          <w:lang w:val="nl-NL"/>
        </w:rPr>
        <w:t>student</w:t>
      </w:r>
      <w:r>
        <w:rPr>
          <w:lang w:val="nl-NL"/>
        </w:rPr>
        <w:t xml:space="preserve">. In deze versie van de applicatie maakt dat geen verschil uit, er wordt geen </w:t>
      </w:r>
      <w:proofErr w:type="spellStart"/>
      <w:r>
        <w:rPr>
          <w:lang w:val="nl-NL"/>
        </w:rPr>
        <w:t>authenticatie</w:t>
      </w:r>
      <w:proofErr w:type="spellEnd"/>
      <w:r>
        <w:rPr>
          <w:lang w:val="nl-NL"/>
        </w:rPr>
        <w:t xml:space="preserve"> of </w:t>
      </w:r>
      <w:proofErr w:type="spellStart"/>
      <w:r>
        <w:rPr>
          <w:lang w:val="nl-NL"/>
        </w:rPr>
        <w:t>authorisatie</w:t>
      </w:r>
      <w:proofErr w:type="spellEnd"/>
      <w:r>
        <w:rPr>
          <w:lang w:val="nl-NL"/>
        </w:rPr>
        <w:t xml:space="preserve"> voorzien, elke gebruiker heeft dezelfde rechten.</w:t>
      </w:r>
    </w:p>
    <w:p w:rsidR="000B196B" w:rsidRDefault="000B196B" w:rsidP="000D61DC">
      <w:pPr>
        <w:pStyle w:val="Kop2"/>
        <w:pageBreakBefore/>
        <w:numPr>
          <w:ilvl w:val="0"/>
          <w:numId w:val="18"/>
        </w:numPr>
        <w:rPr>
          <w:lang w:val="nl-NL"/>
        </w:rPr>
      </w:pPr>
      <w:r>
        <w:rPr>
          <w:lang w:val="nl-NL"/>
        </w:rPr>
        <w:lastRenderedPageBreak/>
        <w:t>Overzicht categorieën tonen</w:t>
      </w:r>
    </w:p>
    <w:p w:rsidR="000B196B" w:rsidRDefault="000B196B" w:rsidP="00532474">
      <w:pPr>
        <w:rPr>
          <w:lang w:val="nl-NL"/>
        </w:rPr>
      </w:pPr>
    </w:p>
    <w:p w:rsidR="000B196B" w:rsidRPr="000B196B" w:rsidRDefault="000B196B" w:rsidP="000B196B">
      <w:pPr>
        <w:rPr>
          <w:b/>
          <w:lang w:val="nl-NL"/>
        </w:rPr>
      </w:pPr>
      <w:r w:rsidRPr="000B196B">
        <w:rPr>
          <w:b/>
          <w:lang w:val="nl-NL"/>
        </w:rPr>
        <w:t>Prioriteit</w:t>
      </w:r>
    </w:p>
    <w:p w:rsidR="000B196B" w:rsidRPr="000B196B" w:rsidRDefault="000B196B" w:rsidP="000B196B">
      <w:pPr>
        <w:rPr>
          <w:lang w:val="nl-NL"/>
        </w:rPr>
      </w:pPr>
      <w:r w:rsidRPr="000B196B">
        <w:rPr>
          <w:lang w:val="nl-NL"/>
        </w:rPr>
        <w:t>Hoog</w:t>
      </w:r>
    </w:p>
    <w:p w:rsidR="000B196B" w:rsidRPr="000B196B" w:rsidRDefault="000B196B" w:rsidP="000B196B">
      <w:pPr>
        <w:rPr>
          <w:lang w:val="nl-NL"/>
        </w:rPr>
      </w:pPr>
    </w:p>
    <w:p w:rsidR="000B196B" w:rsidRPr="000B196B" w:rsidRDefault="000B196B" w:rsidP="000B196B">
      <w:pPr>
        <w:rPr>
          <w:lang w:val="nl-NL"/>
        </w:rPr>
      </w:pPr>
      <w:r w:rsidRPr="000B196B">
        <w:rPr>
          <w:b/>
          <w:lang w:val="nl-NL"/>
        </w:rPr>
        <w:t>Beschrijving</w:t>
      </w:r>
      <w:r w:rsidRPr="000B196B">
        <w:rPr>
          <w:lang w:val="nl-NL"/>
        </w:rPr>
        <w:t xml:space="preserve"> </w:t>
      </w:r>
    </w:p>
    <w:p w:rsidR="001170AA" w:rsidRPr="000B196B" w:rsidRDefault="000B196B" w:rsidP="000B196B">
      <w:pPr>
        <w:rPr>
          <w:lang w:val="nl-NL"/>
        </w:rPr>
      </w:pPr>
      <w:r w:rsidRPr="000B196B">
        <w:rPr>
          <w:lang w:val="nl-NL"/>
        </w:rPr>
        <w:t xml:space="preserve">Als </w:t>
      </w:r>
      <w:r w:rsidR="001170AA">
        <w:rPr>
          <w:lang w:val="nl-NL"/>
        </w:rPr>
        <w:t>expert</w:t>
      </w:r>
    </w:p>
    <w:p w:rsidR="000B196B" w:rsidRPr="000B196B" w:rsidRDefault="000B196B" w:rsidP="000B196B">
      <w:pPr>
        <w:rPr>
          <w:lang w:val="nl-NL"/>
        </w:rPr>
      </w:pPr>
      <w:r w:rsidRPr="000B196B">
        <w:rPr>
          <w:lang w:val="nl-NL"/>
        </w:rPr>
        <w:t xml:space="preserve">Kan ik </w:t>
      </w:r>
      <w:r w:rsidR="001170AA">
        <w:rPr>
          <w:lang w:val="nl-NL"/>
        </w:rPr>
        <w:t>het overzicht van de</w:t>
      </w:r>
      <w:r w:rsidRPr="000B196B">
        <w:rPr>
          <w:lang w:val="nl-NL"/>
        </w:rPr>
        <w:t xml:space="preserve"> </w:t>
      </w:r>
      <w:r w:rsidR="001170AA">
        <w:rPr>
          <w:lang w:val="nl-NL"/>
        </w:rPr>
        <w:t>categorieën opvragen</w:t>
      </w:r>
    </w:p>
    <w:p w:rsidR="000B196B" w:rsidRPr="000B196B" w:rsidRDefault="000B196B" w:rsidP="000B196B">
      <w:pPr>
        <w:rPr>
          <w:lang w:val="nl-NL"/>
        </w:rPr>
      </w:pPr>
      <w:r w:rsidRPr="000B196B">
        <w:rPr>
          <w:lang w:val="nl-NL"/>
        </w:rPr>
        <w:t xml:space="preserve">Om </w:t>
      </w:r>
      <w:r w:rsidR="001170AA">
        <w:rPr>
          <w:lang w:val="nl-NL"/>
        </w:rPr>
        <w:t>te kunnen zien welke al geregistreerd zijn</w:t>
      </w:r>
    </w:p>
    <w:p w:rsidR="000B196B" w:rsidRPr="000B196B" w:rsidRDefault="000B196B" w:rsidP="000B196B">
      <w:pPr>
        <w:rPr>
          <w:lang w:val="nl-NL"/>
        </w:rPr>
      </w:pPr>
    </w:p>
    <w:p w:rsidR="000B196B" w:rsidRPr="000B196B" w:rsidRDefault="000B196B" w:rsidP="000B196B">
      <w:pPr>
        <w:rPr>
          <w:b/>
          <w:lang w:val="nl-NL"/>
        </w:rPr>
      </w:pPr>
      <w:proofErr w:type="spellStart"/>
      <w:r w:rsidRPr="000B196B">
        <w:rPr>
          <w:b/>
          <w:lang w:val="nl-NL"/>
        </w:rPr>
        <w:t>Mockup</w:t>
      </w:r>
      <w:proofErr w:type="spellEnd"/>
    </w:p>
    <w:p w:rsidR="000B196B" w:rsidRPr="006E4D8A" w:rsidRDefault="001170AA" w:rsidP="00532474">
      <w:pPr>
        <w:rPr>
          <w:lang w:val="nl-NL"/>
        </w:rPr>
      </w:pPr>
      <w:r w:rsidRPr="001170AA">
        <w:rPr>
          <w:noProof/>
          <w:lang w:val="nl-BE" w:eastAsia="nl-BE"/>
        </w:rPr>
        <w:drawing>
          <wp:inline distT="0" distB="0" distL="0" distR="0">
            <wp:extent cx="5943600" cy="3344545"/>
            <wp:effectExtent l="12700" t="12700" r="1270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4164BA" w:rsidRDefault="004164BA" w:rsidP="00532474">
      <w:pPr>
        <w:rPr>
          <w:lang w:val="nl-NL"/>
        </w:rPr>
      </w:pPr>
    </w:p>
    <w:p w:rsidR="001170AA" w:rsidRDefault="001170AA" w:rsidP="001170AA">
      <w:pPr>
        <w:rPr>
          <w:b/>
        </w:rPr>
      </w:pPr>
      <w:proofErr w:type="spellStart"/>
      <w:r w:rsidRPr="004B5BA9">
        <w:rPr>
          <w:b/>
        </w:rPr>
        <w:t>Acceptatiecriteria</w:t>
      </w:r>
      <w:proofErr w:type="spellEnd"/>
    </w:p>
    <w:p w:rsidR="001170AA" w:rsidRDefault="000D61DC" w:rsidP="001170AA">
      <w:pPr>
        <w:pStyle w:val="Lijstalinea"/>
        <w:numPr>
          <w:ilvl w:val="0"/>
          <w:numId w:val="17"/>
        </w:numPr>
        <w:rPr>
          <w:lang w:val="nl-BE"/>
        </w:rPr>
      </w:pPr>
      <w:r>
        <w:rPr>
          <w:lang w:val="nl-BE"/>
        </w:rPr>
        <w:t xml:space="preserve">Als ik op de tab </w:t>
      </w:r>
      <w:r w:rsidRPr="000D61DC">
        <w:rPr>
          <w:i/>
          <w:lang w:val="nl-BE"/>
        </w:rPr>
        <w:t>Catego</w:t>
      </w:r>
      <w:r w:rsidR="001170AA" w:rsidRPr="000D61DC">
        <w:rPr>
          <w:i/>
          <w:lang w:val="nl-BE"/>
        </w:rPr>
        <w:t>r</w:t>
      </w:r>
      <w:r w:rsidRPr="000D61DC">
        <w:rPr>
          <w:i/>
          <w:lang w:val="nl-BE"/>
        </w:rPr>
        <w:t>i</w:t>
      </w:r>
      <w:r w:rsidR="001170AA" w:rsidRPr="000D61DC">
        <w:rPr>
          <w:i/>
          <w:lang w:val="nl-BE"/>
        </w:rPr>
        <w:t>es</w:t>
      </w:r>
      <w:r w:rsidR="001170AA">
        <w:rPr>
          <w:lang w:val="nl-BE"/>
        </w:rPr>
        <w:t xml:space="preserve"> klik wordt het overzicht getoond</w:t>
      </w:r>
    </w:p>
    <w:p w:rsidR="00715CEB" w:rsidRDefault="001170AA" w:rsidP="001170AA">
      <w:pPr>
        <w:pStyle w:val="Lijstalinea"/>
        <w:numPr>
          <w:ilvl w:val="0"/>
          <w:numId w:val="17"/>
        </w:numPr>
        <w:rPr>
          <w:lang w:val="nl-BE"/>
        </w:rPr>
      </w:pPr>
      <w:r>
        <w:rPr>
          <w:lang w:val="nl-BE"/>
        </w:rPr>
        <w:t xml:space="preserve">Op het overzicht wordt de </w:t>
      </w:r>
      <w:r w:rsidR="000D61DC">
        <w:rPr>
          <w:lang w:val="nl-BE"/>
        </w:rPr>
        <w:t>naam</w:t>
      </w:r>
      <w:r>
        <w:rPr>
          <w:lang w:val="nl-BE"/>
        </w:rPr>
        <w:t xml:space="preserve"> en </w:t>
      </w:r>
      <w:r w:rsidR="00715CEB">
        <w:rPr>
          <w:lang w:val="nl-BE"/>
        </w:rPr>
        <w:t>omschrijving van de categorie getoond</w:t>
      </w:r>
    </w:p>
    <w:p w:rsidR="001170AA" w:rsidRDefault="001170AA" w:rsidP="001170AA">
      <w:pPr>
        <w:rPr>
          <w:b/>
          <w:lang w:val="nl-BE"/>
        </w:rPr>
      </w:pPr>
    </w:p>
    <w:p w:rsidR="000D61DC" w:rsidRDefault="000D61DC" w:rsidP="000D61DC">
      <w:pPr>
        <w:pStyle w:val="Kop2"/>
        <w:pageBreakBefore/>
        <w:numPr>
          <w:ilvl w:val="0"/>
          <w:numId w:val="18"/>
        </w:numPr>
        <w:rPr>
          <w:lang w:val="nl-NL"/>
        </w:rPr>
      </w:pPr>
      <w:r>
        <w:rPr>
          <w:lang w:val="nl-NL"/>
        </w:rPr>
        <w:lastRenderedPageBreak/>
        <w:t>Nieuwe categorie toevoegen</w:t>
      </w:r>
    </w:p>
    <w:p w:rsidR="000D61DC" w:rsidRDefault="000D61DC" w:rsidP="000D61DC">
      <w:pPr>
        <w:rPr>
          <w:lang w:val="nl-NL"/>
        </w:rPr>
      </w:pPr>
    </w:p>
    <w:p w:rsidR="000D61DC" w:rsidRPr="000B196B" w:rsidRDefault="000D61DC" w:rsidP="000D61DC">
      <w:pPr>
        <w:rPr>
          <w:b/>
          <w:lang w:val="nl-NL"/>
        </w:rPr>
      </w:pPr>
      <w:r w:rsidRPr="000B196B">
        <w:rPr>
          <w:b/>
          <w:lang w:val="nl-NL"/>
        </w:rPr>
        <w:t>Prioriteit</w:t>
      </w:r>
    </w:p>
    <w:p w:rsidR="000D61DC" w:rsidRPr="000B196B" w:rsidRDefault="000D61DC" w:rsidP="000D61DC">
      <w:pPr>
        <w:rPr>
          <w:lang w:val="nl-NL"/>
        </w:rPr>
      </w:pPr>
      <w:r w:rsidRPr="000B196B">
        <w:rPr>
          <w:lang w:val="nl-NL"/>
        </w:rPr>
        <w:t>Hoog</w:t>
      </w:r>
    </w:p>
    <w:p w:rsidR="000D61DC" w:rsidRPr="000B196B" w:rsidRDefault="000D61DC" w:rsidP="000D61DC">
      <w:pPr>
        <w:rPr>
          <w:lang w:val="nl-NL"/>
        </w:rPr>
      </w:pPr>
    </w:p>
    <w:p w:rsidR="000D61DC" w:rsidRPr="000B196B" w:rsidRDefault="000D61DC" w:rsidP="000D61DC">
      <w:pPr>
        <w:rPr>
          <w:lang w:val="nl-NL"/>
        </w:rPr>
      </w:pPr>
      <w:r w:rsidRPr="000B196B">
        <w:rPr>
          <w:b/>
          <w:lang w:val="nl-NL"/>
        </w:rPr>
        <w:t>Beschrijving</w:t>
      </w:r>
      <w:r w:rsidRPr="000B196B">
        <w:rPr>
          <w:lang w:val="nl-NL"/>
        </w:rPr>
        <w:t xml:space="preserve"> </w:t>
      </w:r>
    </w:p>
    <w:p w:rsidR="000D61DC" w:rsidRPr="000B196B" w:rsidRDefault="000D61DC" w:rsidP="000D61DC">
      <w:pPr>
        <w:rPr>
          <w:lang w:val="nl-NL"/>
        </w:rPr>
      </w:pPr>
      <w:r w:rsidRPr="000B196B">
        <w:rPr>
          <w:lang w:val="nl-NL"/>
        </w:rPr>
        <w:t xml:space="preserve">Als </w:t>
      </w:r>
      <w:r>
        <w:rPr>
          <w:lang w:val="nl-NL"/>
        </w:rPr>
        <w:t>expert</w:t>
      </w:r>
    </w:p>
    <w:p w:rsidR="000D61DC" w:rsidRDefault="000D61DC" w:rsidP="000D61DC">
      <w:pPr>
        <w:rPr>
          <w:lang w:val="nl-NL"/>
        </w:rPr>
      </w:pPr>
      <w:r w:rsidRPr="000B196B">
        <w:rPr>
          <w:lang w:val="nl-NL"/>
        </w:rPr>
        <w:t xml:space="preserve">Kan ik </w:t>
      </w:r>
      <w:r>
        <w:rPr>
          <w:lang w:val="nl-NL"/>
        </w:rPr>
        <w:t>een nieuwe categorie toevoegen</w:t>
      </w:r>
    </w:p>
    <w:p w:rsidR="000D61DC" w:rsidRDefault="000D61DC" w:rsidP="000D61DC">
      <w:pPr>
        <w:rPr>
          <w:lang w:val="nl-NL"/>
        </w:rPr>
      </w:pPr>
      <w:r>
        <w:rPr>
          <w:lang w:val="nl-NL"/>
        </w:rPr>
        <w:t>Zodat ik deze kan gebruiken om vragen te classificeren</w:t>
      </w:r>
    </w:p>
    <w:p w:rsidR="000D61DC" w:rsidRPr="000B196B" w:rsidRDefault="000D61DC" w:rsidP="000D61DC">
      <w:pPr>
        <w:rPr>
          <w:lang w:val="nl-NL"/>
        </w:rPr>
      </w:pPr>
    </w:p>
    <w:p w:rsidR="000D61DC" w:rsidRDefault="000D61DC" w:rsidP="000D61DC">
      <w:pPr>
        <w:rPr>
          <w:b/>
          <w:lang w:val="nl-NL"/>
        </w:rPr>
      </w:pPr>
      <w:proofErr w:type="spellStart"/>
      <w:r w:rsidRPr="000B196B">
        <w:rPr>
          <w:b/>
          <w:lang w:val="nl-NL"/>
        </w:rPr>
        <w:t>Mockup</w:t>
      </w:r>
      <w:proofErr w:type="spellEnd"/>
    </w:p>
    <w:p w:rsidR="000D61DC" w:rsidRPr="000B196B" w:rsidRDefault="000D61DC" w:rsidP="000D61DC">
      <w:pPr>
        <w:rPr>
          <w:b/>
          <w:lang w:val="nl-NL"/>
        </w:rPr>
      </w:pPr>
      <w:r w:rsidRPr="000D61DC">
        <w:rPr>
          <w:b/>
          <w:noProof/>
          <w:lang w:val="nl-BE" w:eastAsia="nl-BE"/>
        </w:rPr>
        <w:drawing>
          <wp:inline distT="0" distB="0" distL="0" distR="0">
            <wp:extent cx="2658140" cy="1524000"/>
            <wp:effectExtent l="12700" t="12700" r="889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671792" cy="1531827"/>
                    </a:xfrm>
                    <a:prstGeom prst="rect">
                      <a:avLst/>
                    </a:prstGeom>
                    <a:noFill/>
                    <a:ln>
                      <a:solidFill>
                        <a:schemeClr val="bg1">
                          <a:lumMod val="50000"/>
                        </a:schemeClr>
                      </a:solidFill>
                    </a:ln>
                  </pic:spPr>
                </pic:pic>
              </a:graphicData>
            </a:graphic>
          </wp:inline>
        </w:drawing>
      </w:r>
    </w:p>
    <w:p w:rsidR="000D61DC" w:rsidRDefault="000D61DC" w:rsidP="00532474">
      <w:pPr>
        <w:rPr>
          <w:lang w:val="nl-NL"/>
        </w:rPr>
      </w:pPr>
    </w:p>
    <w:p w:rsidR="000D61DC" w:rsidRDefault="000D61DC" w:rsidP="000D61DC">
      <w:pPr>
        <w:rPr>
          <w:b/>
        </w:rPr>
      </w:pPr>
      <w:proofErr w:type="spellStart"/>
      <w:r w:rsidRPr="004B5BA9">
        <w:rPr>
          <w:b/>
        </w:rPr>
        <w:t>Acceptatiecriteria</w:t>
      </w:r>
      <w:proofErr w:type="spellEnd"/>
    </w:p>
    <w:p w:rsidR="000D61DC" w:rsidRDefault="000D61DC" w:rsidP="000D61DC">
      <w:pPr>
        <w:pStyle w:val="Lijstalinea"/>
        <w:numPr>
          <w:ilvl w:val="0"/>
          <w:numId w:val="17"/>
        </w:numPr>
        <w:rPr>
          <w:lang w:val="nl-BE"/>
        </w:rPr>
      </w:pPr>
      <w:r>
        <w:rPr>
          <w:lang w:val="nl-BE"/>
        </w:rPr>
        <w:t>Voor elke categorie kan ik de naam en de omschrijving ingeven.</w:t>
      </w:r>
    </w:p>
    <w:p w:rsidR="007828E0" w:rsidRDefault="000D61DC" w:rsidP="000D61DC">
      <w:pPr>
        <w:pStyle w:val="Lijstalinea"/>
        <w:numPr>
          <w:ilvl w:val="0"/>
          <w:numId w:val="17"/>
        </w:numPr>
        <w:rPr>
          <w:lang w:val="nl-BE"/>
        </w:rPr>
      </w:pPr>
      <w:r>
        <w:rPr>
          <w:lang w:val="nl-BE"/>
        </w:rPr>
        <w:t>Een categorie kan een hoofdcategorie zijn of een subcategorie. Een hoofdcategorie valt nergens onder en heeft enkel een naam en een omschrijving. Een subcategorie hoort bij een andere categorie. De categorie waartoe hij beh</w:t>
      </w:r>
      <w:r w:rsidR="007828E0">
        <w:rPr>
          <w:lang w:val="nl-BE"/>
        </w:rPr>
        <w:t>oort, kan gekozen worden uit de lijst van reeds bestaande categorieën.</w:t>
      </w:r>
    </w:p>
    <w:p w:rsidR="000D61DC" w:rsidRPr="000D61DC" w:rsidRDefault="000D61DC" w:rsidP="000D61DC">
      <w:pPr>
        <w:pStyle w:val="Lijstalinea"/>
        <w:numPr>
          <w:ilvl w:val="0"/>
          <w:numId w:val="17"/>
        </w:numPr>
        <w:rPr>
          <w:lang w:val="nl-BE"/>
        </w:rPr>
      </w:pPr>
      <w:r w:rsidRPr="000D61DC">
        <w:rPr>
          <w:lang w:val="nl-BE"/>
        </w:rPr>
        <w:t>Ik kan kiezen</w:t>
      </w:r>
      <w:r>
        <w:rPr>
          <w:lang w:val="nl-BE"/>
        </w:rPr>
        <w:t xml:space="preserve"> om de categorie te bewaren. De nieuwe categorie wordt toegevoegd </w:t>
      </w:r>
      <w:r w:rsidR="000A0599">
        <w:rPr>
          <w:lang w:val="nl-BE"/>
        </w:rPr>
        <w:t xml:space="preserve">en </w:t>
      </w:r>
      <w:r>
        <w:rPr>
          <w:lang w:val="nl-BE"/>
        </w:rPr>
        <w:t>het detailscherm wordt geslote</w:t>
      </w:r>
      <w:r w:rsidR="007828E0">
        <w:rPr>
          <w:lang w:val="nl-BE"/>
        </w:rPr>
        <w:t>n</w:t>
      </w:r>
      <w:r>
        <w:rPr>
          <w:lang w:val="nl-BE"/>
        </w:rPr>
        <w:t>.</w:t>
      </w:r>
    </w:p>
    <w:p w:rsidR="000D61DC" w:rsidRPr="000D61DC" w:rsidRDefault="000D61DC" w:rsidP="000D61DC">
      <w:pPr>
        <w:pStyle w:val="Lijstalinea"/>
        <w:numPr>
          <w:ilvl w:val="0"/>
          <w:numId w:val="17"/>
        </w:numPr>
        <w:rPr>
          <w:lang w:val="nl-BE"/>
        </w:rPr>
      </w:pPr>
      <w:r w:rsidRPr="000D61DC">
        <w:rPr>
          <w:lang w:val="nl-BE"/>
        </w:rPr>
        <w:t>Ik kan kiezen</w:t>
      </w:r>
      <w:r>
        <w:rPr>
          <w:lang w:val="nl-BE"/>
        </w:rPr>
        <w:t xml:space="preserve"> om het toevoegen te annuleren. In dat geval wordt het detailsch</w:t>
      </w:r>
      <w:r w:rsidR="000A0599">
        <w:rPr>
          <w:lang w:val="nl-BE"/>
        </w:rPr>
        <w:t>erm gesloten zonder dat de cate</w:t>
      </w:r>
      <w:r>
        <w:rPr>
          <w:lang w:val="nl-BE"/>
        </w:rPr>
        <w:t>g</w:t>
      </w:r>
      <w:r w:rsidR="000A0599">
        <w:rPr>
          <w:lang w:val="nl-BE"/>
        </w:rPr>
        <w:t>o</w:t>
      </w:r>
      <w:r>
        <w:rPr>
          <w:lang w:val="nl-BE"/>
        </w:rPr>
        <w:t>rie wordt toegevoegd.</w:t>
      </w:r>
    </w:p>
    <w:p w:rsidR="000D61DC" w:rsidRDefault="000D61DC" w:rsidP="00532474">
      <w:pPr>
        <w:rPr>
          <w:lang w:val="nl-BE"/>
        </w:rPr>
      </w:pPr>
    </w:p>
    <w:p w:rsidR="00DD532C" w:rsidRDefault="00DD532C" w:rsidP="00DD532C">
      <w:pPr>
        <w:pStyle w:val="Kop2"/>
        <w:pageBreakBefore/>
        <w:numPr>
          <w:ilvl w:val="0"/>
          <w:numId w:val="18"/>
        </w:numPr>
        <w:rPr>
          <w:lang w:val="nl-NL"/>
        </w:rPr>
      </w:pPr>
      <w:r>
        <w:rPr>
          <w:lang w:val="nl-NL"/>
        </w:rPr>
        <w:lastRenderedPageBreak/>
        <w:t>Overzicht vragen tonen</w:t>
      </w:r>
    </w:p>
    <w:p w:rsidR="00DD532C" w:rsidRDefault="00DD532C" w:rsidP="00DD532C">
      <w:pPr>
        <w:rPr>
          <w:lang w:val="nl-NL"/>
        </w:rPr>
      </w:pPr>
    </w:p>
    <w:p w:rsidR="00DD532C" w:rsidRPr="000B196B" w:rsidRDefault="00DD532C" w:rsidP="00DD532C">
      <w:pPr>
        <w:rPr>
          <w:b/>
          <w:lang w:val="nl-NL"/>
        </w:rPr>
      </w:pPr>
      <w:r w:rsidRPr="000B196B">
        <w:rPr>
          <w:b/>
          <w:lang w:val="nl-NL"/>
        </w:rPr>
        <w:t>Prioriteit</w:t>
      </w:r>
    </w:p>
    <w:p w:rsidR="00DD532C" w:rsidRPr="000B196B" w:rsidRDefault="00DD532C" w:rsidP="00DD532C">
      <w:pPr>
        <w:rPr>
          <w:lang w:val="nl-NL"/>
        </w:rPr>
      </w:pPr>
      <w:r w:rsidRPr="000B196B">
        <w:rPr>
          <w:lang w:val="nl-NL"/>
        </w:rPr>
        <w:t>Hoog</w:t>
      </w:r>
    </w:p>
    <w:p w:rsidR="00DD532C" w:rsidRPr="000B196B" w:rsidRDefault="00DD532C" w:rsidP="00DD532C">
      <w:pPr>
        <w:rPr>
          <w:lang w:val="nl-NL"/>
        </w:rPr>
      </w:pPr>
    </w:p>
    <w:p w:rsidR="00DD532C" w:rsidRPr="000B196B" w:rsidRDefault="00DD532C" w:rsidP="00DD532C">
      <w:pPr>
        <w:rPr>
          <w:lang w:val="nl-NL"/>
        </w:rPr>
      </w:pPr>
      <w:r w:rsidRPr="000B196B">
        <w:rPr>
          <w:b/>
          <w:lang w:val="nl-NL"/>
        </w:rPr>
        <w:t>Beschrijving</w:t>
      </w:r>
      <w:r w:rsidRPr="000B196B">
        <w:rPr>
          <w:lang w:val="nl-NL"/>
        </w:rPr>
        <w:t xml:space="preserve"> </w:t>
      </w:r>
    </w:p>
    <w:p w:rsidR="00DD532C" w:rsidRPr="000B196B" w:rsidRDefault="00DD532C" w:rsidP="00DD532C">
      <w:pPr>
        <w:rPr>
          <w:lang w:val="nl-NL"/>
        </w:rPr>
      </w:pPr>
      <w:r w:rsidRPr="000B196B">
        <w:rPr>
          <w:lang w:val="nl-NL"/>
        </w:rPr>
        <w:t xml:space="preserve">Als </w:t>
      </w:r>
      <w:r>
        <w:rPr>
          <w:lang w:val="nl-NL"/>
        </w:rPr>
        <w:t>expert</w:t>
      </w:r>
    </w:p>
    <w:p w:rsidR="00DD532C" w:rsidRPr="000B196B" w:rsidRDefault="00DD532C" w:rsidP="00DD532C">
      <w:pPr>
        <w:rPr>
          <w:lang w:val="nl-NL"/>
        </w:rPr>
      </w:pPr>
      <w:r w:rsidRPr="000B196B">
        <w:rPr>
          <w:lang w:val="nl-NL"/>
        </w:rPr>
        <w:t xml:space="preserve">Kan ik </w:t>
      </w:r>
      <w:r>
        <w:rPr>
          <w:lang w:val="nl-NL"/>
        </w:rPr>
        <w:t>het overzicht van de</w:t>
      </w:r>
      <w:r w:rsidRPr="000B196B">
        <w:rPr>
          <w:lang w:val="nl-NL"/>
        </w:rPr>
        <w:t xml:space="preserve"> </w:t>
      </w:r>
      <w:r>
        <w:rPr>
          <w:lang w:val="nl-NL"/>
        </w:rPr>
        <w:t>vragen opvragen</w:t>
      </w:r>
    </w:p>
    <w:p w:rsidR="00DD532C" w:rsidRPr="000B196B" w:rsidRDefault="00DD532C" w:rsidP="00DD532C">
      <w:pPr>
        <w:rPr>
          <w:lang w:val="nl-NL"/>
        </w:rPr>
      </w:pPr>
      <w:r w:rsidRPr="000B196B">
        <w:rPr>
          <w:lang w:val="nl-NL"/>
        </w:rPr>
        <w:t xml:space="preserve">Om </w:t>
      </w:r>
      <w:r>
        <w:rPr>
          <w:lang w:val="nl-NL"/>
        </w:rPr>
        <w:t>te kunnen zien welke al geregistreerd zijn</w:t>
      </w:r>
    </w:p>
    <w:p w:rsidR="00DD532C" w:rsidRPr="000B196B" w:rsidRDefault="00DD532C" w:rsidP="00DD532C">
      <w:pPr>
        <w:rPr>
          <w:lang w:val="nl-NL"/>
        </w:rPr>
      </w:pPr>
    </w:p>
    <w:p w:rsidR="00DD532C" w:rsidRDefault="00DD532C" w:rsidP="00DD532C">
      <w:pPr>
        <w:rPr>
          <w:b/>
          <w:lang w:val="nl-NL"/>
        </w:rPr>
      </w:pPr>
      <w:proofErr w:type="spellStart"/>
      <w:r w:rsidRPr="000B196B">
        <w:rPr>
          <w:b/>
          <w:lang w:val="nl-NL"/>
        </w:rPr>
        <w:t>Mockup</w:t>
      </w:r>
      <w:proofErr w:type="spellEnd"/>
    </w:p>
    <w:p w:rsidR="00DD532C" w:rsidRPr="000B196B" w:rsidRDefault="00DD532C" w:rsidP="00DD532C">
      <w:pPr>
        <w:rPr>
          <w:b/>
          <w:lang w:val="nl-NL"/>
        </w:rPr>
      </w:pPr>
      <w:r w:rsidRPr="00DD532C">
        <w:rPr>
          <w:b/>
          <w:noProof/>
          <w:lang w:val="nl-BE" w:eastAsia="nl-BE"/>
        </w:rPr>
        <w:drawing>
          <wp:inline distT="0" distB="0" distL="0" distR="0">
            <wp:extent cx="5943600" cy="3344545"/>
            <wp:effectExtent l="12700" t="12700" r="1270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DD532C" w:rsidRPr="006E4D8A" w:rsidRDefault="00DD532C" w:rsidP="00DD532C">
      <w:pPr>
        <w:rPr>
          <w:lang w:val="nl-NL"/>
        </w:rPr>
      </w:pPr>
    </w:p>
    <w:p w:rsidR="00DD532C" w:rsidRDefault="00DD532C" w:rsidP="00DD532C">
      <w:pPr>
        <w:rPr>
          <w:lang w:val="nl-NL"/>
        </w:rPr>
      </w:pPr>
    </w:p>
    <w:p w:rsidR="00DD532C" w:rsidRDefault="00DD532C" w:rsidP="00DD532C">
      <w:pPr>
        <w:rPr>
          <w:b/>
        </w:rPr>
      </w:pPr>
      <w:proofErr w:type="spellStart"/>
      <w:r w:rsidRPr="004B5BA9">
        <w:rPr>
          <w:b/>
        </w:rPr>
        <w:t>Acceptatiecriteria</w:t>
      </w:r>
      <w:proofErr w:type="spellEnd"/>
    </w:p>
    <w:p w:rsidR="00DD532C" w:rsidRDefault="00DD532C" w:rsidP="00DD532C">
      <w:pPr>
        <w:pStyle w:val="Lijstalinea"/>
        <w:numPr>
          <w:ilvl w:val="0"/>
          <w:numId w:val="17"/>
        </w:numPr>
        <w:rPr>
          <w:lang w:val="nl-BE"/>
        </w:rPr>
      </w:pPr>
      <w:r>
        <w:rPr>
          <w:lang w:val="nl-BE"/>
        </w:rPr>
        <w:t xml:space="preserve">Als ik op de tab </w:t>
      </w:r>
      <w:r>
        <w:rPr>
          <w:i/>
          <w:lang w:val="nl-BE"/>
        </w:rPr>
        <w:t>Questions</w:t>
      </w:r>
      <w:r>
        <w:rPr>
          <w:lang w:val="nl-BE"/>
        </w:rPr>
        <w:t xml:space="preserve"> klik wordt het overzicht getoond</w:t>
      </w:r>
    </w:p>
    <w:p w:rsidR="00DD532C" w:rsidRDefault="00DD532C" w:rsidP="00DD532C">
      <w:pPr>
        <w:pStyle w:val="Lijstalinea"/>
        <w:numPr>
          <w:ilvl w:val="0"/>
          <w:numId w:val="17"/>
        </w:numPr>
        <w:rPr>
          <w:lang w:val="nl-BE"/>
        </w:rPr>
      </w:pPr>
      <w:r>
        <w:rPr>
          <w:lang w:val="nl-BE"/>
        </w:rPr>
        <w:t>Op het overzicht wordt de vraagstelling en de categorie van de vraag getoond</w:t>
      </w:r>
    </w:p>
    <w:p w:rsidR="00DD532C" w:rsidRDefault="00DD532C" w:rsidP="00DD532C">
      <w:pPr>
        <w:rPr>
          <w:b/>
          <w:lang w:val="nl-BE"/>
        </w:rPr>
      </w:pPr>
    </w:p>
    <w:p w:rsidR="006636A7" w:rsidRDefault="006636A7" w:rsidP="006636A7">
      <w:pPr>
        <w:pStyle w:val="Kop2"/>
        <w:pageBreakBefore/>
        <w:numPr>
          <w:ilvl w:val="0"/>
          <w:numId w:val="18"/>
        </w:numPr>
        <w:rPr>
          <w:lang w:val="nl-NL"/>
        </w:rPr>
      </w:pPr>
      <w:r>
        <w:rPr>
          <w:lang w:val="nl-NL"/>
        </w:rPr>
        <w:lastRenderedPageBreak/>
        <w:t>Nieuwe vraag toevoegen</w:t>
      </w:r>
    </w:p>
    <w:p w:rsidR="006636A7" w:rsidRDefault="006636A7" w:rsidP="006636A7">
      <w:pPr>
        <w:rPr>
          <w:lang w:val="nl-NL"/>
        </w:rPr>
      </w:pPr>
    </w:p>
    <w:p w:rsidR="006636A7" w:rsidRPr="000B196B" w:rsidRDefault="006636A7" w:rsidP="006636A7">
      <w:pPr>
        <w:rPr>
          <w:b/>
          <w:lang w:val="nl-NL"/>
        </w:rPr>
      </w:pPr>
      <w:r w:rsidRPr="000B196B">
        <w:rPr>
          <w:b/>
          <w:lang w:val="nl-NL"/>
        </w:rPr>
        <w:t>Prioriteit</w:t>
      </w:r>
    </w:p>
    <w:p w:rsidR="006636A7" w:rsidRPr="000B196B" w:rsidRDefault="006636A7" w:rsidP="006636A7">
      <w:pPr>
        <w:rPr>
          <w:lang w:val="nl-NL"/>
        </w:rPr>
      </w:pPr>
      <w:r w:rsidRPr="000B196B">
        <w:rPr>
          <w:lang w:val="nl-NL"/>
        </w:rPr>
        <w:t>Hoog</w:t>
      </w:r>
    </w:p>
    <w:p w:rsidR="006636A7" w:rsidRPr="000B196B" w:rsidRDefault="006636A7" w:rsidP="006636A7">
      <w:pPr>
        <w:rPr>
          <w:lang w:val="nl-NL"/>
        </w:rPr>
      </w:pPr>
    </w:p>
    <w:p w:rsidR="006636A7" w:rsidRPr="000B196B" w:rsidRDefault="006636A7" w:rsidP="006636A7">
      <w:pPr>
        <w:rPr>
          <w:lang w:val="nl-NL"/>
        </w:rPr>
      </w:pPr>
      <w:r w:rsidRPr="000B196B">
        <w:rPr>
          <w:b/>
          <w:lang w:val="nl-NL"/>
        </w:rPr>
        <w:t>Beschrijving</w:t>
      </w:r>
      <w:r w:rsidRPr="000B196B">
        <w:rPr>
          <w:lang w:val="nl-NL"/>
        </w:rPr>
        <w:t xml:space="preserve"> </w:t>
      </w:r>
    </w:p>
    <w:p w:rsidR="006636A7" w:rsidRPr="000B196B" w:rsidRDefault="006636A7" w:rsidP="006636A7">
      <w:pPr>
        <w:rPr>
          <w:lang w:val="nl-NL"/>
        </w:rPr>
      </w:pPr>
      <w:r w:rsidRPr="000B196B">
        <w:rPr>
          <w:lang w:val="nl-NL"/>
        </w:rPr>
        <w:t xml:space="preserve">Als </w:t>
      </w:r>
      <w:r>
        <w:rPr>
          <w:lang w:val="nl-NL"/>
        </w:rPr>
        <w:t>expert</w:t>
      </w:r>
    </w:p>
    <w:p w:rsidR="006636A7" w:rsidRDefault="006636A7" w:rsidP="006636A7">
      <w:pPr>
        <w:rPr>
          <w:lang w:val="nl-NL"/>
        </w:rPr>
      </w:pPr>
      <w:r w:rsidRPr="000B196B">
        <w:rPr>
          <w:lang w:val="nl-NL"/>
        </w:rPr>
        <w:t xml:space="preserve">Kan ik </w:t>
      </w:r>
      <w:r>
        <w:rPr>
          <w:lang w:val="nl-NL"/>
        </w:rPr>
        <w:t xml:space="preserve">een nieuwe </w:t>
      </w:r>
      <w:r w:rsidR="0048520A">
        <w:rPr>
          <w:lang w:val="nl-NL"/>
        </w:rPr>
        <w:t>vraag</w:t>
      </w:r>
      <w:r>
        <w:rPr>
          <w:lang w:val="nl-NL"/>
        </w:rPr>
        <w:t xml:space="preserve"> toevoegen</w:t>
      </w:r>
    </w:p>
    <w:p w:rsidR="006636A7" w:rsidRDefault="006636A7" w:rsidP="006636A7">
      <w:pPr>
        <w:rPr>
          <w:lang w:val="nl-NL"/>
        </w:rPr>
      </w:pPr>
      <w:r>
        <w:rPr>
          <w:lang w:val="nl-NL"/>
        </w:rPr>
        <w:t xml:space="preserve">Zodat ik deze kan gebruiken </w:t>
      </w:r>
      <w:r w:rsidR="0048520A">
        <w:rPr>
          <w:lang w:val="nl-NL"/>
        </w:rPr>
        <w:t>als onderdeel van de test</w:t>
      </w:r>
    </w:p>
    <w:p w:rsidR="006636A7" w:rsidRPr="000B196B" w:rsidRDefault="006636A7" w:rsidP="006636A7">
      <w:pPr>
        <w:rPr>
          <w:lang w:val="nl-NL"/>
        </w:rPr>
      </w:pPr>
    </w:p>
    <w:p w:rsidR="006636A7" w:rsidRPr="006636A7" w:rsidRDefault="006636A7" w:rsidP="00DD532C">
      <w:pPr>
        <w:rPr>
          <w:b/>
          <w:lang w:val="nl-NL"/>
        </w:rPr>
      </w:pPr>
      <w:proofErr w:type="spellStart"/>
      <w:r w:rsidRPr="000B196B">
        <w:rPr>
          <w:b/>
          <w:lang w:val="nl-NL"/>
        </w:rPr>
        <w:t>Mockup</w:t>
      </w:r>
      <w:proofErr w:type="spellEnd"/>
    </w:p>
    <w:p w:rsidR="006636A7" w:rsidRDefault="006636A7" w:rsidP="00DD532C">
      <w:pPr>
        <w:rPr>
          <w:b/>
          <w:lang w:val="nl-BE"/>
        </w:rPr>
      </w:pPr>
      <w:r w:rsidRPr="006636A7">
        <w:rPr>
          <w:b/>
          <w:noProof/>
          <w:lang w:val="nl-BE" w:eastAsia="nl-BE"/>
        </w:rPr>
        <w:drawing>
          <wp:inline distT="0" distB="0" distL="0" distR="0">
            <wp:extent cx="5971177" cy="2563906"/>
            <wp:effectExtent l="12700" t="12700" r="1079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75006" cy="2565550"/>
                    </a:xfrm>
                    <a:prstGeom prst="rect">
                      <a:avLst/>
                    </a:prstGeom>
                    <a:noFill/>
                    <a:ln>
                      <a:solidFill>
                        <a:schemeClr val="bg1">
                          <a:lumMod val="50000"/>
                        </a:schemeClr>
                      </a:solidFill>
                    </a:ln>
                  </pic:spPr>
                </pic:pic>
              </a:graphicData>
            </a:graphic>
          </wp:inline>
        </w:drawing>
      </w:r>
    </w:p>
    <w:p w:rsidR="006636A7" w:rsidRDefault="006636A7" w:rsidP="00DD532C">
      <w:pPr>
        <w:rPr>
          <w:b/>
          <w:lang w:val="nl-BE"/>
        </w:rPr>
      </w:pPr>
    </w:p>
    <w:p w:rsidR="006636A7" w:rsidRDefault="006636A7" w:rsidP="006636A7">
      <w:pPr>
        <w:rPr>
          <w:b/>
        </w:rPr>
      </w:pPr>
      <w:proofErr w:type="spellStart"/>
      <w:r w:rsidRPr="004B5BA9">
        <w:rPr>
          <w:b/>
        </w:rPr>
        <w:t>Acceptatiecriteria</w:t>
      </w:r>
      <w:proofErr w:type="spellEnd"/>
    </w:p>
    <w:p w:rsidR="006636A7" w:rsidRDefault="006636A7" w:rsidP="006636A7">
      <w:pPr>
        <w:pStyle w:val="Lijstalinea"/>
        <w:numPr>
          <w:ilvl w:val="0"/>
          <w:numId w:val="17"/>
        </w:numPr>
        <w:rPr>
          <w:lang w:val="nl-BE"/>
        </w:rPr>
      </w:pPr>
      <w:r>
        <w:rPr>
          <w:lang w:val="nl-BE"/>
        </w:rPr>
        <w:t>Voor elke vraag kan ik het volgende ingeven:</w:t>
      </w:r>
    </w:p>
    <w:p w:rsidR="006636A7" w:rsidRDefault="006636A7" w:rsidP="006636A7">
      <w:pPr>
        <w:pStyle w:val="Lijstalinea"/>
        <w:numPr>
          <w:ilvl w:val="1"/>
          <w:numId w:val="17"/>
        </w:numPr>
        <w:rPr>
          <w:lang w:val="nl-BE"/>
        </w:rPr>
      </w:pPr>
      <w:r>
        <w:rPr>
          <w:lang w:val="nl-BE"/>
        </w:rPr>
        <w:t>De vraagstelling</w:t>
      </w:r>
    </w:p>
    <w:p w:rsidR="006636A7" w:rsidRDefault="000A0599" w:rsidP="006636A7">
      <w:pPr>
        <w:pStyle w:val="Lijstalinea"/>
        <w:numPr>
          <w:ilvl w:val="1"/>
          <w:numId w:val="17"/>
        </w:numPr>
        <w:rPr>
          <w:lang w:val="nl-BE"/>
        </w:rPr>
      </w:pPr>
      <w:r>
        <w:rPr>
          <w:lang w:val="nl-BE"/>
        </w:rPr>
        <w:t>De mogelijke antwoorden (‘statements’)</w:t>
      </w:r>
    </w:p>
    <w:p w:rsidR="000A0599" w:rsidRDefault="000A0599" w:rsidP="006636A7">
      <w:pPr>
        <w:pStyle w:val="Lijstalinea"/>
        <w:numPr>
          <w:ilvl w:val="1"/>
          <w:numId w:val="17"/>
        </w:numPr>
        <w:rPr>
          <w:lang w:val="nl-BE"/>
        </w:rPr>
      </w:pPr>
      <w:r>
        <w:rPr>
          <w:lang w:val="nl-BE"/>
        </w:rPr>
        <w:t>De categorie</w:t>
      </w:r>
    </w:p>
    <w:p w:rsidR="000A0599" w:rsidRDefault="000A0599" w:rsidP="006636A7">
      <w:pPr>
        <w:pStyle w:val="Lijstalinea"/>
        <w:numPr>
          <w:ilvl w:val="1"/>
          <w:numId w:val="17"/>
        </w:numPr>
        <w:rPr>
          <w:lang w:val="nl-BE"/>
        </w:rPr>
      </w:pPr>
      <w:r>
        <w:rPr>
          <w:lang w:val="nl-BE"/>
        </w:rPr>
        <w:t>Feedback over de vraag: tips die je aan iemand geeft die de vraag fout had</w:t>
      </w:r>
    </w:p>
    <w:p w:rsidR="006636A7" w:rsidRPr="000D61DC" w:rsidRDefault="006636A7" w:rsidP="006636A7">
      <w:pPr>
        <w:pStyle w:val="Lijstalinea"/>
        <w:numPr>
          <w:ilvl w:val="0"/>
          <w:numId w:val="17"/>
        </w:numPr>
        <w:rPr>
          <w:lang w:val="nl-BE"/>
        </w:rPr>
      </w:pPr>
      <w:r w:rsidRPr="000D61DC">
        <w:rPr>
          <w:lang w:val="nl-BE"/>
        </w:rPr>
        <w:t>Ik kan kiezen</w:t>
      </w:r>
      <w:r>
        <w:rPr>
          <w:lang w:val="nl-BE"/>
        </w:rPr>
        <w:t xml:space="preserve"> om de </w:t>
      </w:r>
      <w:r w:rsidR="000A0599">
        <w:rPr>
          <w:lang w:val="nl-BE"/>
        </w:rPr>
        <w:t>vraag</w:t>
      </w:r>
      <w:r>
        <w:rPr>
          <w:lang w:val="nl-BE"/>
        </w:rPr>
        <w:t xml:space="preserve"> te bewaren. De nieuwe </w:t>
      </w:r>
      <w:r w:rsidR="000A0599">
        <w:rPr>
          <w:lang w:val="nl-BE"/>
        </w:rPr>
        <w:t>vraag</w:t>
      </w:r>
      <w:r>
        <w:rPr>
          <w:lang w:val="nl-BE"/>
        </w:rPr>
        <w:t xml:space="preserve"> wordt toegevoegd</w:t>
      </w:r>
      <w:r w:rsidR="000A0599">
        <w:rPr>
          <w:lang w:val="nl-BE"/>
        </w:rPr>
        <w:t xml:space="preserve"> en</w:t>
      </w:r>
      <w:r>
        <w:rPr>
          <w:lang w:val="nl-BE"/>
        </w:rPr>
        <w:t xml:space="preserve"> het detailscherm wordt gesloten.</w:t>
      </w:r>
    </w:p>
    <w:p w:rsidR="006636A7" w:rsidRPr="000D61DC" w:rsidRDefault="006636A7" w:rsidP="006636A7">
      <w:pPr>
        <w:pStyle w:val="Lijstalinea"/>
        <w:numPr>
          <w:ilvl w:val="0"/>
          <w:numId w:val="17"/>
        </w:numPr>
        <w:rPr>
          <w:lang w:val="nl-BE"/>
        </w:rPr>
      </w:pPr>
      <w:r w:rsidRPr="000D61DC">
        <w:rPr>
          <w:lang w:val="nl-BE"/>
        </w:rPr>
        <w:t>Ik kan kiezen</w:t>
      </w:r>
      <w:r>
        <w:rPr>
          <w:lang w:val="nl-BE"/>
        </w:rPr>
        <w:t xml:space="preserve"> om het toevoegen te annuleren. In dat geval wordt het detailscherm gesloten zonder dat de </w:t>
      </w:r>
      <w:r w:rsidR="000A0599">
        <w:rPr>
          <w:lang w:val="nl-BE"/>
        </w:rPr>
        <w:t>vraag</w:t>
      </w:r>
      <w:r>
        <w:rPr>
          <w:lang w:val="nl-BE"/>
        </w:rPr>
        <w:t xml:space="preserve"> wordt toegevoegd.</w:t>
      </w:r>
    </w:p>
    <w:p w:rsidR="006636A7" w:rsidRDefault="006636A7" w:rsidP="00DD532C">
      <w:pPr>
        <w:rPr>
          <w:b/>
          <w:lang w:val="nl-BE"/>
        </w:rPr>
      </w:pPr>
    </w:p>
    <w:p w:rsidR="000A0599" w:rsidRDefault="000A0599" w:rsidP="00DD532C">
      <w:pPr>
        <w:rPr>
          <w:b/>
          <w:lang w:val="nl-BE"/>
        </w:rPr>
      </w:pPr>
      <w:r>
        <w:rPr>
          <w:b/>
          <w:lang w:val="nl-BE"/>
        </w:rPr>
        <w:t>Technische info</w:t>
      </w:r>
    </w:p>
    <w:p w:rsidR="000A0599" w:rsidRDefault="000A0599" w:rsidP="000A0599">
      <w:pPr>
        <w:pStyle w:val="Lijstalinea"/>
        <w:numPr>
          <w:ilvl w:val="0"/>
          <w:numId w:val="17"/>
        </w:numPr>
        <w:rPr>
          <w:lang w:val="nl-BE"/>
        </w:rPr>
      </w:pPr>
      <w:r>
        <w:rPr>
          <w:lang w:val="nl-BE"/>
        </w:rPr>
        <w:t>De antwoordmogelijkheden (ja/nee of de verschillende opties bij meerkeuzevragen) worden in de bovenstaande screenshot één voor één toegevoegd. Het juiste antwoord wordt als eerste ingevoerd. Bij het afnemen van de test worden de antwoordmogelijkheden random gesorteerd.</w:t>
      </w:r>
    </w:p>
    <w:p w:rsidR="000A0599" w:rsidRDefault="000A0599" w:rsidP="00DD532C">
      <w:pPr>
        <w:rPr>
          <w:b/>
          <w:lang w:val="nl-BE"/>
        </w:rPr>
      </w:pPr>
    </w:p>
    <w:p w:rsidR="0005338B" w:rsidRDefault="0005338B" w:rsidP="0005338B">
      <w:pPr>
        <w:pStyle w:val="Kop2"/>
        <w:pageBreakBefore/>
        <w:numPr>
          <w:ilvl w:val="0"/>
          <w:numId w:val="18"/>
        </w:numPr>
        <w:rPr>
          <w:lang w:val="nl-NL"/>
        </w:rPr>
      </w:pPr>
      <w:r>
        <w:rPr>
          <w:lang w:val="nl-NL"/>
        </w:rPr>
        <w:lastRenderedPageBreak/>
        <w:t>Test afleggen</w:t>
      </w:r>
    </w:p>
    <w:p w:rsidR="0005338B" w:rsidRDefault="0005338B" w:rsidP="0005338B">
      <w:pPr>
        <w:rPr>
          <w:lang w:val="nl-NL"/>
        </w:rPr>
      </w:pPr>
    </w:p>
    <w:p w:rsidR="0005338B" w:rsidRPr="000B196B" w:rsidRDefault="0005338B" w:rsidP="0005338B">
      <w:pPr>
        <w:rPr>
          <w:b/>
          <w:lang w:val="nl-NL"/>
        </w:rPr>
      </w:pPr>
      <w:r w:rsidRPr="000B196B">
        <w:rPr>
          <w:b/>
          <w:lang w:val="nl-NL"/>
        </w:rPr>
        <w:t>Prioriteit</w:t>
      </w:r>
    </w:p>
    <w:p w:rsidR="0005338B" w:rsidRPr="000B196B" w:rsidRDefault="00D3280B" w:rsidP="0005338B">
      <w:pPr>
        <w:rPr>
          <w:lang w:val="nl-NL"/>
        </w:rPr>
      </w:pPr>
      <w:r>
        <w:rPr>
          <w:lang w:val="nl-NL"/>
        </w:rPr>
        <w:t>Hoog</w:t>
      </w:r>
    </w:p>
    <w:p w:rsidR="0005338B" w:rsidRPr="000B196B" w:rsidRDefault="0005338B" w:rsidP="0005338B">
      <w:pPr>
        <w:rPr>
          <w:lang w:val="nl-NL"/>
        </w:rPr>
      </w:pPr>
    </w:p>
    <w:p w:rsidR="0005338B" w:rsidRPr="000B196B" w:rsidRDefault="0005338B" w:rsidP="0005338B">
      <w:pPr>
        <w:rPr>
          <w:lang w:val="nl-NL"/>
        </w:rPr>
      </w:pPr>
      <w:r w:rsidRPr="000B196B">
        <w:rPr>
          <w:b/>
          <w:lang w:val="nl-NL"/>
        </w:rPr>
        <w:t>Beschrijving</w:t>
      </w:r>
      <w:r w:rsidRPr="000B196B">
        <w:rPr>
          <w:lang w:val="nl-NL"/>
        </w:rPr>
        <w:t xml:space="preserve"> </w:t>
      </w:r>
    </w:p>
    <w:p w:rsidR="0005338B" w:rsidRPr="000B196B" w:rsidRDefault="0005338B" w:rsidP="0005338B">
      <w:pPr>
        <w:rPr>
          <w:lang w:val="nl-NL"/>
        </w:rPr>
      </w:pPr>
      <w:r w:rsidRPr="000B196B">
        <w:rPr>
          <w:lang w:val="nl-NL"/>
        </w:rPr>
        <w:t xml:space="preserve">Als </w:t>
      </w:r>
      <w:r>
        <w:rPr>
          <w:lang w:val="nl-NL"/>
        </w:rPr>
        <w:t>student</w:t>
      </w:r>
    </w:p>
    <w:p w:rsidR="0005338B" w:rsidRDefault="0005338B" w:rsidP="0005338B">
      <w:pPr>
        <w:rPr>
          <w:lang w:val="nl-NL"/>
        </w:rPr>
      </w:pPr>
      <w:r w:rsidRPr="000B196B">
        <w:rPr>
          <w:lang w:val="nl-NL"/>
        </w:rPr>
        <w:t xml:space="preserve">Kan ik </w:t>
      </w:r>
      <w:r>
        <w:rPr>
          <w:lang w:val="nl-NL"/>
        </w:rPr>
        <w:t xml:space="preserve">de vragen één voor </w:t>
      </w:r>
      <w:r w:rsidR="001221AD">
        <w:rPr>
          <w:lang w:val="nl-NL"/>
        </w:rPr>
        <w:t>éé</w:t>
      </w:r>
      <w:r>
        <w:rPr>
          <w:lang w:val="nl-NL"/>
        </w:rPr>
        <w:t>n beantwoorden</w:t>
      </w:r>
    </w:p>
    <w:p w:rsidR="0005338B" w:rsidRDefault="0005338B" w:rsidP="0005338B">
      <w:pPr>
        <w:rPr>
          <w:lang w:val="nl-NL"/>
        </w:rPr>
      </w:pPr>
      <w:r>
        <w:rPr>
          <w:lang w:val="nl-NL"/>
        </w:rPr>
        <w:t xml:space="preserve">Zodat ik </w:t>
      </w:r>
      <w:r w:rsidR="001221AD">
        <w:rPr>
          <w:lang w:val="nl-NL"/>
        </w:rPr>
        <w:t xml:space="preserve">kan </w:t>
      </w:r>
      <w:r>
        <w:rPr>
          <w:lang w:val="nl-NL"/>
        </w:rPr>
        <w:t>controleren of ik de materie beheers</w:t>
      </w:r>
    </w:p>
    <w:p w:rsidR="0005338B" w:rsidRPr="000B196B" w:rsidRDefault="0005338B" w:rsidP="0005338B">
      <w:pPr>
        <w:rPr>
          <w:lang w:val="nl-NL"/>
        </w:rPr>
      </w:pPr>
    </w:p>
    <w:p w:rsidR="0005338B" w:rsidRPr="0005338B" w:rsidRDefault="0005338B" w:rsidP="0005338B">
      <w:pPr>
        <w:rPr>
          <w:b/>
          <w:lang w:val="nl-NL"/>
        </w:rPr>
      </w:pPr>
      <w:proofErr w:type="spellStart"/>
      <w:r w:rsidRPr="000B196B">
        <w:rPr>
          <w:b/>
          <w:lang w:val="nl-NL"/>
        </w:rPr>
        <w:t>Mockup</w:t>
      </w:r>
      <w:proofErr w:type="spellEnd"/>
    </w:p>
    <w:p w:rsidR="0005338B" w:rsidRDefault="0005338B" w:rsidP="0005338B">
      <w:pPr>
        <w:rPr>
          <w:lang w:val="nl-NL"/>
        </w:rPr>
      </w:pPr>
      <w:r w:rsidRPr="0005338B">
        <w:rPr>
          <w:noProof/>
          <w:lang w:val="nl-BE" w:eastAsia="nl-BE"/>
        </w:rPr>
        <w:drawing>
          <wp:inline distT="0" distB="0" distL="0" distR="0">
            <wp:extent cx="5943600" cy="2552065"/>
            <wp:effectExtent l="12700" t="12700" r="1270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552065"/>
                    </a:xfrm>
                    <a:prstGeom prst="rect">
                      <a:avLst/>
                    </a:prstGeom>
                    <a:noFill/>
                    <a:ln>
                      <a:solidFill>
                        <a:schemeClr val="bg1">
                          <a:lumMod val="50000"/>
                        </a:schemeClr>
                      </a:solidFill>
                    </a:ln>
                  </pic:spPr>
                </pic:pic>
              </a:graphicData>
            </a:graphic>
          </wp:inline>
        </w:drawing>
      </w:r>
    </w:p>
    <w:p w:rsidR="0005338B" w:rsidRDefault="0005338B" w:rsidP="0005338B">
      <w:pPr>
        <w:rPr>
          <w:lang w:val="nl-NL"/>
        </w:rPr>
      </w:pPr>
    </w:p>
    <w:p w:rsidR="0005338B" w:rsidRDefault="0005338B" w:rsidP="0005338B">
      <w:pPr>
        <w:rPr>
          <w:b/>
          <w:lang w:val="nl-BE"/>
        </w:rPr>
      </w:pPr>
    </w:p>
    <w:p w:rsidR="0005338B" w:rsidRDefault="0005338B" w:rsidP="0005338B">
      <w:pPr>
        <w:rPr>
          <w:b/>
        </w:rPr>
      </w:pPr>
      <w:proofErr w:type="spellStart"/>
      <w:r w:rsidRPr="004B5BA9">
        <w:rPr>
          <w:b/>
        </w:rPr>
        <w:t>Acceptatiecriteria</w:t>
      </w:r>
      <w:proofErr w:type="spellEnd"/>
    </w:p>
    <w:p w:rsidR="00D953A9" w:rsidRDefault="00D953A9" w:rsidP="0005338B">
      <w:pPr>
        <w:pStyle w:val="Lijstalinea"/>
        <w:numPr>
          <w:ilvl w:val="0"/>
          <w:numId w:val="17"/>
        </w:numPr>
        <w:rPr>
          <w:lang w:val="nl-BE"/>
        </w:rPr>
      </w:pPr>
      <w:r>
        <w:rPr>
          <w:lang w:val="nl-BE"/>
        </w:rPr>
        <w:t xml:space="preserve">Als ik na het opstarten op </w:t>
      </w:r>
      <w:r w:rsidRPr="00D953A9">
        <w:rPr>
          <w:i/>
          <w:lang w:val="nl-BE"/>
        </w:rPr>
        <w:t>Evaluate</w:t>
      </w:r>
      <w:r>
        <w:rPr>
          <w:lang w:val="nl-BE"/>
        </w:rPr>
        <w:t xml:space="preserve"> klik, wordt de test gestart</w:t>
      </w:r>
    </w:p>
    <w:p w:rsidR="0005338B" w:rsidRDefault="0005338B" w:rsidP="0005338B">
      <w:pPr>
        <w:pStyle w:val="Lijstalinea"/>
        <w:numPr>
          <w:ilvl w:val="0"/>
          <w:numId w:val="17"/>
        </w:numPr>
        <w:rPr>
          <w:lang w:val="nl-BE"/>
        </w:rPr>
      </w:pPr>
      <w:r>
        <w:rPr>
          <w:lang w:val="nl-BE"/>
        </w:rPr>
        <w:t>De vraag en de verschillende antwoordmogelijkheden worden getoond</w:t>
      </w:r>
    </w:p>
    <w:p w:rsidR="0005338B" w:rsidRDefault="0005338B" w:rsidP="0005338B">
      <w:pPr>
        <w:pStyle w:val="Lijstalinea"/>
        <w:numPr>
          <w:ilvl w:val="0"/>
          <w:numId w:val="17"/>
        </w:numPr>
        <w:rPr>
          <w:lang w:val="nl-BE"/>
        </w:rPr>
      </w:pPr>
      <w:r>
        <w:rPr>
          <w:lang w:val="nl-BE"/>
        </w:rPr>
        <w:t>De antwoordmogelijkheden worden in random volgorde getoond</w:t>
      </w:r>
    </w:p>
    <w:p w:rsidR="0005338B" w:rsidRDefault="00D3280B" w:rsidP="0005338B">
      <w:pPr>
        <w:pStyle w:val="Lijstalinea"/>
        <w:numPr>
          <w:ilvl w:val="0"/>
          <w:numId w:val="17"/>
        </w:numPr>
        <w:rPr>
          <w:lang w:val="nl-BE"/>
        </w:rPr>
      </w:pPr>
      <w:r>
        <w:rPr>
          <w:lang w:val="nl-BE"/>
        </w:rPr>
        <w:t>De gebruiker kan het juiste antwoord aanvinken</w:t>
      </w:r>
    </w:p>
    <w:p w:rsidR="00D3280B" w:rsidRDefault="00D3280B" w:rsidP="0005338B">
      <w:pPr>
        <w:pStyle w:val="Lijstalinea"/>
        <w:numPr>
          <w:ilvl w:val="0"/>
          <w:numId w:val="17"/>
        </w:numPr>
        <w:rPr>
          <w:lang w:val="nl-BE"/>
        </w:rPr>
      </w:pPr>
      <w:r>
        <w:rPr>
          <w:lang w:val="nl-BE"/>
        </w:rPr>
        <w:t>Wanneer de gebruiker op ‘Submit’ klikt wordt de volgende vraag getoond, tot er geen vragen meer zijn</w:t>
      </w:r>
    </w:p>
    <w:p w:rsidR="00D3280B" w:rsidRDefault="00D3280B" w:rsidP="0005338B">
      <w:pPr>
        <w:pStyle w:val="Lijstalinea"/>
        <w:numPr>
          <w:ilvl w:val="0"/>
          <w:numId w:val="17"/>
        </w:numPr>
        <w:rPr>
          <w:lang w:val="nl-BE"/>
        </w:rPr>
      </w:pPr>
      <w:r>
        <w:rPr>
          <w:lang w:val="nl-BE"/>
        </w:rPr>
        <w:t>Elke vraag wordt maar één keer getoond</w:t>
      </w:r>
    </w:p>
    <w:p w:rsidR="00D3280B" w:rsidRDefault="00D3280B" w:rsidP="00D3280B">
      <w:pPr>
        <w:pStyle w:val="Kop2"/>
        <w:pageBreakBefore/>
        <w:numPr>
          <w:ilvl w:val="0"/>
          <w:numId w:val="18"/>
        </w:numPr>
        <w:rPr>
          <w:lang w:val="nl-NL"/>
        </w:rPr>
      </w:pPr>
      <w:r>
        <w:rPr>
          <w:lang w:val="nl-NL"/>
        </w:rPr>
        <w:lastRenderedPageBreak/>
        <w:t>Resultaat tonen</w:t>
      </w:r>
      <w:r w:rsidR="001F7439">
        <w:rPr>
          <w:lang w:val="nl-NL"/>
        </w:rPr>
        <w:t xml:space="preserve"> met punten</w:t>
      </w:r>
    </w:p>
    <w:p w:rsidR="00D3280B" w:rsidRDefault="00D3280B" w:rsidP="00D3280B">
      <w:pPr>
        <w:rPr>
          <w:lang w:val="nl-NL"/>
        </w:rPr>
      </w:pPr>
    </w:p>
    <w:p w:rsidR="00D3280B" w:rsidRPr="000B196B" w:rsidRDefault="00D3280B" w:rsidP="00D3280B">
      <w:pPr>
        <w:rPr>
          <w:b/>
          <w:lang w:val="nl-NL"/>
        </w:rPr>
      </w:pPr>
      <w:r w:rsidRPr="000B196B">
        <w:rPr>
          <w:b/>
          <w:lang w:val="nl-NL"/>
        </w:rPr>
        <w:t>Prioriteit</w:t>
      </w:r>
    </w:p>
    <w:p w:rsidR="00D3280B" w:rsidRPr="000B196B" w:rsidRDefault="00D3280B" w:rsidP="00D3280B">
      <w:pPr>
        <w:rPr>
          <w:lang w:val="nl-NL"/>
        </w:rPr>
      </w:pPr>
      <w:r>
        <w:rPr>
          <w:lang w:val="nl-NL"/>
        </w:rPr>
        <w:t>Hoog</w:t>
      </w:r>
    </w:p>
    <w:p w:rsidR="00D3280B" w:rsidRPr="000B196B" w:rsidRDefault="00D3280B" w:rsidP="00D3280B">
      <w:pPr>
        <w:rPr>
          <w:lang w:val="nl-NL"/>
        </w:rPr>
      </w:pPr>
    </w:p>
    <w:p w:rsidR="00D3280B" w:rsidRPr="000B196B" w:rsidRDefault="00D3280B" w:rsidP="00D3280B">
      <w:pPr>
        <w:rPr>
          <w:lang w:val="nl-NL"/>
        </w:rPr>
      </w:pPr>
      <w:r w:rsidRPr="000B196B">
        <w:rPr>
          <w:b/>
          <w:lang w:val="nl-NL"/>
        </w:rPr>
        <w:t>Beschrijving</w:t>
      </w:r>
      <w:r w:rsidRPr="000B196B">
        <w:rPr>
          <w:lang w:val="nl-NL"/>
        </w:rPr>
        <w:t xml:space="preserve"> </w:t>
      </w:r>
    </w:p>
    <w:p w:rsidR="00D3280B" w:rsidRPr="000B196B" w:rsidRDefault="00D3280B" w:rsidP="00D3280B">
      <w:pPr>
        <w:rPr>
          <w:lang w:val="nl-NL"/>
        </w:rPr>
      </w:pPr>
      <w:r w:rsidRPr="000B196B">
        <w:rPr>
          <w:lang w:val="nl-NL"/>
        </w:rPr>
        <w:t xml:space="preserve">Als </w:t>
      </w:r>
      <w:r>
        <w:rPr>
          <w:lang w:val="nl-NL"/>
        </w:rPr>
        <w:t>student</w:t>
      </w:r>
    </w:p>
    <w:p w:rsidR="00D3280B" w:rsidRDefault="00D3280B" w:rsidP="00D3280B">
      <w:pPr>
        <w:rPr>
          <w:lang w:val="nl-NL"/>
        </w:rPr>
      </w:pPr>
      <w:r w:rsidRPr="000B196B">
        <w:rPr>
          <w:lang w:val="nl-NL"/>
        </w:rPr>
        <w:t xml:space="preserve">Kan ik </w:t>
      </w:r>
      <w:r w:rsidR="001F7439">
        <w:rPr>
          <w:lang w:val="nl-NL"/>
        </w:rPr>
        <w:t>het resultaat zien, uitgedrukt in punten</w:t>
      </w:r>
    </w:p>
    <w:p w:rsidR="00D3280B" w:rsidRDefault="00D3280B" w:rsidP="00D3280B">
      <w:pPr>
        <w:rPr>
          <w:lang w:val="nl-NL"/>
        </w:rPr>
      </w:pPr>
      <w:r>
        <w:rPr>
          <w:lang w:val="nl-NL"/>
        </w:rPr>
        <w:t xml:space="preserve">Zodat ik </w:t>
      </w:r>
      <w:r w:rsidR="001F7439">
        <w:rPr>
          <w:lang w:val="nl-NL"/>
        </w:rPr>
        <w:t>zie waar ik meer op moet oefenen</w:t>
      </w:r>
    </w:p>
    <w:p w:rsidR="00D3280B" w:rsidRPr="000B196B" w:rsidRDefault="00D3280B" w:rsidP="00D3280B">
      <w:pPr>
        <w:rPr>
          <w:lang w:val="nl-NL"/>
        </w:rPr>
      </w:pPr>
    </w:p>
    <w:p w:rsidR="00D3280B" w:rsidRPr="001F7439" w:rsidRDefault="00D3280B" w:rsidP="00D3280B">
      <w:pPr>
        <w:rPr>
          <w:b/>
          <w:lang w:val="nl-NL"/>
        </w:rPr>
      </w:pPr>
      <w:proofErr w:type="spellStart"/>
      <w:r w:rsidRPr="000B196B">
        <w:rPr>
          <w:b/>
          <w:lang w:val="nl-NL"/>
        </w:rPr>
        <w:t>Mockup</w:t>
      </w:r>
      <w:proofErr w:type="spellEnd"/>
    </w:p>
    <w:p w:rsidR="00D3280B" w:rsidRDefault="00D3280B" w:rsidP="00D3280B">
      <w:pPr>
        <w:rPr>
          <w:lang w:val="nl-NL"/>
        </w:rPr>
      </w:pPr>
      <w:r w:rsidRPr="00D3280B">
        <w:rPr>
          <w:noProof/>
          <w:lang w:val="nl-BE" w:eastAsia="nl-BE"/>
        </w:rPr>
        <w:drawing>
          <wp:inline distT="0" distB="0" distL="0" distR="0">
            <wp:extent cx="5943600" cy="3344545"/>
            <wp:effectExtent l="12700" t="12700" r="1270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D3280B" w:rsidRDefault="00D3280B" w:rsidP="00D3280B">
      <w:pPr>
        <w:rPr>
          <w:lang w:val="nl-NL"/>
        </w:rPr>
      </w:pPr>
    </w:p>
    <w:p w:rsidR="00D3280B" w:rsidRDefault="00D3280B" w:rsidP="00D3280B">
      <w:pPr>
        <w:rPr>
          <w:b/>
          <w:lang w:val="nl-BE"/>
        </w:rPr>
      </w:pPr>
    </w:p>
    <w:p w:rsidR="00D3280B" w:rsidRDefault="00D3280B" w:rsidP="00D3280B">
      <w:pPr>
        <w:rPr>
          <w:b/>
        </w:rPr>
      </w:pPr>
      <w:proofErr w:type="spellStart"/>
      <w:r w:rsidRPr="004B5BA9">
        <w:rPr>
          <w:b/>
        </w:rPr>
        <w:t>Acceptatiecriteria</w:t>
      </w:r>
      <w:proofErr w:type="spellEnd"/>
    </w:p>
    <w:p w:rsidR="00D3280B" w:rsidRDefault="00D3280B" w:rsidP="00D3280B">
      <w:pPr>
        <w:pStyle w:val="Lijstalinea"/>
        <w:numPr>
          <w:ilvl w:val="0"/>
          <w:numId w:val="17"/>
        </w:numPr>
        <w:rPr>
          <w:lang w:val="nl-BE"/>
        </w:rPr>
      </w:pPr>
      <w:r>
        <w:rPr>
          <w:lang w:val="nl-BE"/>
        </w:rPr>
        <w:t xml:space="preserve">De </w:t>
      </w:r>
      <w:r w:rsidR="001F7439">
        <w:rPr>
          <w:lang w:val="nl-BE"/>
        </w:rPr>
        <w:t>totaalscore wordt getoond</w:t>
      </w:r>
    </w:p>
    <w:p w:rsidR="001F7439" w:rsidRDefault="001F7439" w:rsidP="00D3280B">
      <w:pPr>
        <w:pStyle w:val="Lijstalinea"/>
        <w:numPr>
          <w:ilvl w:val="0"/>
          <w:numId w:val="17"/>
        </w:numPr>
        <w:rPr>
          <w:lang w:val="nl-BE"/>
        </w:rPr>
      </w:pPr>
      <w:r>
        <w:rPr>
          <w:lang w:val="nl-BE"/>
        </w:rPr>
        <w:t>De deelscore per categorie wordt getoond</w:t>
      </w:r>
    </w:p>
    <w:p w:rsidR="00D3280B" w:rsidRDefault="00D3280B" w:rsidP="00D3280B">
      <w:pPr>
        <w:rPr>
          <w:b/>
          <w:lang w:val="nl-BE"/>
        </w:rPr>
      </w:pPr>
    </w:p>
    <w:p w:rsidR="001F7439" w:rsidRDefault="001F7439" w:rsidP="001F7439">
      <w:pPr>
        <w:pStyle w:val="Kop2"/>
        <w:pageBreakBefore/>
        <w:numPr>
          <w:ilvl w:val="0"/>
          <w:numId w:val="18"/>
        </w:numPr>
        <w:rPr>
          <w:lang w:val="nl-NL"/>
        </w:rPr>
      </w:pPr>
      <w:r>
        <w:rPr>
          <w:lang w:val="nl-NL"/>
        </w:rPr>
        <w:lastRenderedPageBreak/>
        <w:t>Resultaat tonen met feedback</w:t>
      </w:r>
    </w:p>
    <w:p w:rsidR="001F7439" w:rsidRDefault="001F7439" w:rsidP="001F7439">
      <w:pPr>
        <w:rPr>
          <w:lang w:val="nl-NL"/>
        </w:rPr>
      </w:pPr>
    </w:p>
    <w:p w:rsidR="001F7439" w:rsidRPr="000B196B" w:rsidRDefault="001F7439" w:rsidP="001F7439">
      <w:pPr>
        <w:rPr>
          <w:b/>
          <w:lang w:val="nl-NL"/>
        </w:rPr>
      </w:pPr>
      <w:r w:rsidRPr="000B196B">
        <w:rPr>
          <w:b/>
          <w:lang w:val="nl-NL"/>
        </w:rPr>
        <w:t>Prioriteit</w:t>
      </w:r>
    </w:p>
    <w:p w:rsidR="001F7439" w:rsidRPr="000B196B" w:rsidRDefault="001F7439" w:rsidP="001F7439">
      <w:pPr>
        <w:rPr>
          <w:lang w:val="nl-NL"/>
        </w:rPr>
      </w:pPr>
      <w:r>
        <w:rPr>
          <w:lang w:val="nl-NL"/>
        </w:rPr>
        <w:t>Hoog</w:t>
      </w:r>
    </w:p>
    <w:p w:rsidR="001F7439" w:rsidRPr="000B196B" w:rsidRDefault="001F7439" w:rsidP="001F7439">
      <w:pPr>
        <w:rPr>
          <w:lang w:val="nl-NL"/>
        </w:rPr>
      </w:pPr>
    </w:p>
    <w:p w:rsidR="001F7439" w:rsidRPr="000B196B" w:rsidRDefault="001F7439" w:rsidP="001F7439">
      <w:pPr>
        <w:rPr>
          <w:lang w:val="nl-NL"/>
        </w:rPr>
      </w:pPr>
      <w:r w:rsidRPr="000B196B">
        <w:rPr>
          <w:b/>
          <w:lang w:val="nl-NL"/>
        </w:rPr>
        <w:t>Beschrijving</w:t>
      </w:r>
      <w:r w:rsidRPr="000B196B">
        <w:rPr>
          <w:lang w:val="nl-NL"/>
        </w:rPr>
        <w:t xml:space="preserve"> </w:t>
      </w:r>
    </w:p>
    <w:p w:rsidR="001F7439" w:rsidRPr="000B196B" w:rsidRDefault="001F7439" w:rsidP="001F7439">
      <w:pPr>
        <w:rPr>
          <w:lang w:val="nl-NL"/>
        </w:rPr>
      </w:pPr>
      <w:r w:rsidRPr="000B196B">
        <w:rPr>
          <w:lang w:val="nl-NL"/>
        </w:rPr>
        <w:t xml:space="preserve">Als </w:t>
      </w:r>
      <w:r>
        <w:rPr>
          <w:lang w:val="nl-NL"/>
        </w:rPr>
        <w:t>student</w:t>
      </w:r>
    </w:p>
    <w:p w:rsidR="001F7439" w:rsidRDefault="001F7439" w:rsidP="001F7439">
      <w:pPr>
        <w:rPr>
          <w:lang w:val="nl-NL"/>
        </w:rPr>
      </w:pPr>
      <w:r w:rsidRPr="000B196B">
        <w:rPr>
          <w:lang w:val="nl-NL"/>
        </w:rPr>
        <w:t xml:space="preserve">Kan ik </w:t>
      </w:r>
      <w:r>
        <w:rPr>
          <w:lang w:val="nl-NL"/>
        </w:rPr>
        <w:t>tips zien voor de vragen die ik fout had</w:t>
      </w:r>
    </w:p>
    <w:p w:rsidR="001F7439" w:rsidRDefault="001F7439" w:rsidP="001F7439">
      <w:pPr>
        <w:rPr>
          <w:lang w:val="nl-NL"/>
        </w:rPr>
      </w:pPr>
      <w:r>
        <w:rPr>
          <w:lang w:val="nl-NL"/>
        </w:rPr>
        <w:t>Zodat ik weet waar in de toekomst op moet letten</w:t>
      </w:r>
    </w:p>
    <w:p w:rsidR="001F7439" w:rsidRPr="000B196B" w:rsidRDefault="001F7439" w:rsidP="001F7439">
      <w:pPr>
        <w:rPr>
          <w:lang w:val="nl-NL"/>
        </w:rPr>
      </w:pPr>
    </w:p>
    <w:p w:rsidR="001F7439" w:rsidRPr="001F7439" w:rsidRDefault="001F7439" w:rsidP="001F7439">
      <w:pPr>
        <w:rPr>
          <w:b/>
          <w:lang w:val="nl-NL"/>
        </w:rPr>
      </w:pPr>
      <w:proofErr w:type="spellStart"/>
      <w:r w:rsidRPr="000B196B">
        <w:rPr>
          <w:b/>
          <w:lang w:val="nl-NL"/>
        </w:rPr>
        <w:t>Mockup</w:t>
      </w:r>
      <w:proofErr w:type="spellEnd"/>
    </w:p>
    <w:p w:rsidR="001F7439" w:rsidRDefault="001F7439" w:rsidP="001F7439">
      <w:pPr>
        <w:rPr>
          <w:lang w:val="nl-NL"/>
        </w:rPr>
      </w:pPr>
      <w:r w:rsidRPr="001F7439">
        <w:rPr>
          <w:noProof/>
          <w:lang w:val="nl-BE" w:eastAsia="nl-BE"/>
        </w:rPr>
        <w:drawing>
          <wp:inline distT="0" distB="0" distL="0" distR="0">
            <wp:extent cx="5943600" cy="3344545"/>
            <wp:effectExtent l="12700" t="12700" r="1270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1F7439" w:rsidRDefault="001F7439" w:rsidP="001F7439">
      <w:pPr>
        <w:rPr>
          <w:lang w:val="nl-NL"/>
        </w:rPr>
      </w:pPr>
    </w:p>
    <w:p w:rsidR="001F7439" w:rsidRDefault="001F7439" w:rsidP="001F7439">
      <w:pPr>
        <w:rPr>
          <w:b/>
          <w:lang w:val="nl-BE"/>
        </w:rPr>
      </w:pPr>
    </w:p>
    <w:p w:rsidR="001F7439" w:rsidRDefault="001F7439" w:rsidP="001F7439">
      <w:pPr>
        <w:rPr>
          <w:b/>
        </w:rPr>
      </w:pPr>
      <w:proofErr w:type="spellStart"/>
      <w:r w:rsidRPr="004B5BA9">
        <w:rPr>
          <w:b/>
        </w:rPr>
        <w:t>Acceptatiecriteria</w:t>
      </w:r>
      <w:proofErr w:type="spellEnd"/>
    </w:p>
    <w:p w:rsidR="001F7439" w:rsidRDefault="001F7439" w:rsidP="001F7439">
      <w:pPr>
        <w:pStyle w:val="Lijstalinea"/>
        <w:numPr>
          <w:ilvl w:val="0"/>
          <w:numId w:val="17"/>
        </w:numPr>
        <w:rPr>
          <w:lang w:val="nl-BE"/>
        </w:rPr>
      </w:pPr>
      <w:r>
        <w:rPr>
          <w:lang w:val="nl-BE"/>
        </w:rPr>
        <w:t>Per fout wordt de feedback getoond</w:t>
      </w:r>
    </w:p>
    <w:p w:rsidR="001F7439" w:rsidRDefault="001F7439" w:rsidP="001F7439">
      <w:pPr>
        <w:rPr>
          <w:b/>
          <w:lang w:val="nl-BE"/>
        </w:rPr>
      </w:pPr>
    </w:p>
    <w:p w:rsidR="001F7439" w:rsidRDefault="001F7439" w:rsidP="00D3280B">
      <w:pPr>
        <w:rPr>
          <w:b/>
          <w:lang w:val="nl-BE"/>
        </w:rPr>
      </w:pPr>
    </w:p>
    <w:p w:rsidR="003F22A8" w:rsidRDefault="003F22A8" w:rsidP="003F22A8">
      <w:pPr>
        <w:pStyle w:val="Kop2"/>
        <w:pageBreakBefore/>
        <w:numPr>
          <w:ilvl w:val="0"/>
          <w:numId w:val="18"/>
        </w:numPr>
        <w:rPr>
          <w:lang w:val="nl-NL"/>
        </w:rPr>
      </w:pPr>
      <w:r>
        <w:rPr>
          <w:lang w:val="nl-NL"/>
        </w:rPr>
        <w:lastRenderedPageBreak/>
        <w:t>Type feedback kiezen</w:t>
      </w:r>
    </w:p>
    <w:p w:rsidR="003F22A8" w:rsidRDefault="003F22A8" w:rsidP="003F22A8">
      <w:pPr>
        <w:rPr>
          <w:lang w:val="nl-NL"/>
        </w:rPr>
      </w:pPr>
    </w:p>
    <w:p w:rsidR="003F22A8" w:rsidRPr="000B196B" w:rsidRDefault="003F22A8" w:rsidP="003F22A8">
      <w:pPr>
        <w:rPr>
          <w:b/>
          <w:lang w:val="nl-NL"/>
        </w:rPr>
      </w:pPr>
      <w:r w:rsidRPr="000B196B">
        <w:rPr>
          <w:b/>
          <w:lang w:val="nl-NL"/>
        </w:rPr>
        <w:t>Prioriteit</w:t>
      </w:r>
    </w:p>
    <w:p w:rsidR="003F22A8" w:rsidRPr="000B196B" w:rsidRDefault="003F22A8" w:rsidP="003F22A8">
      <w:pPr>
        <w:rPr>
          <w:lang w:val="nl-NL"/>
        </w:rPr>
      </w:pPr>
      <w:r>
        <w:rPr>
          <w:lang w:val="nl-NL"/>
        </w:rPr>
        <w:t>Hoog</w:t>
      </w:r>
    </w:p>
    <w:p w:rsidR="003F22A8" w:rsidRPr="000B196B" w:rsidRDefault="003F22A8" w:rsidP="003F22A8">
      <w:pPr>
        <w:rPr>
          <w:lang w:val="nl-NL"/>
        </w:rPr>
      </w:pPr>
    </w:p>
    <w:p w:rsidR="003F22A8" w:rsidRPr="000B196B" w:rsidRDefault="003F22A8" w:rsidP="003F22A8">
      <w:pPr>
        <w:rPr>
          <w:lang w:val="nl-NL"/>
        </w:rPr>
      </w:pPr>
      <w:r w:rsidRPr="000B196B">
        <w:rPr>
          <w:b/>
          <w:lang w:val="nl-NL"/>
        </w:rPr>
        <w:t>Beschrijving</w:t>
      </w:r>
      <w:r w:rsidRPr="000B196B">
        <w:rPr>
          <w:lang w:val="nl-NL"/>
        </w:rPr>
        <w:t xml:space="preserve"> </w:t>
      </w:r>
    </w:p>
    <w:p w:rsidR="003F22A8" w:rsidRPr="000B196B" w:rsidRDefault="003F22A8" w:rsidP="003F22A8">
      <w:pPr>
        <w:rPr>
          <w:lang w:val="nl-NL"/>
        </w:rPr>
      </w:pPr>
      <w:r w:rsidRPr="000B196B">
        <w:rPr>
          <w:lang w:val="nl-NL"/>
        </w:rPr>
        <w:t xml:space="preserve">Als </w:t>
      </w:r>
      <w:r>
        <w:rPr>
          <w:lang w:val="nl-NL"/>
        </w:rPr>
        <w:t>gebruiker</w:t>
      </w:r>
    </w:p>
    <w:p w:rsidR="003F22A8" w:rsidRDefault="003F22A8" w:rsidP="003F22A8">
      <w:pPr>
        <w:rPr>
          <w:lang w:val="nl-NL"/>
        </w:rPr>
      </w:pPr>
      <w:r w:rsidRPr="000B196B">
        <w:rPr>
          <w:lang w:val="nl-NL"/>
        </w:rPr>
        <w:t xml:space="preserve">Kan ik </w:t>
      </w:r>
      <w:r>
        <w:rPr>
          <w:lang w:val="nl-NL"/>
        </w:rPr>
        <w:t>kiezen welke vorm van feedback ik wil</w:t>
      </w:r>
    </w:p>
    <w:p w:rsidR="003F22A8" w:rsidRDefault="003F22A8" w:rsidP="003F22A8">
      <w:pPr>
        <w:rPr>
          <w:lang w:val="nl-NL"/>
        </w:rPr>
      </w:pPr>
      <w:r>
        <w:rPr>
          <w:lang w:val="nl-NL"/>
        </w:rPr>
        <w:t>Om de feedback best te laten aansluiten op mijn werkpunten</w:t>
      </w:r>
    </w:p>
    <w:p w:rsidR="003F22A8" w:rsidRPr="000B196B" w:rsidRDefault="003F22A8" w:rsidP="003F22A8">
      <w:pPr>
        <w:rPr>
          <w:lang w:val="nl-NL"/>
        </w:rPr>
      </w:pPr>
    </w:p>
    <w:p w:rsidR="003F22A8" w:rsidRDefault="003F22A8" w:rsidP="003F22A8">
      <w:pPr>
        <w:rPr>
          <w:b/>
          <w:lang w:val="nl-NL"/>
        </w:rPr>
      </w:pPr>
      <w:r>
        <w:rPr>
          <w:b/>
          <w:lang w:val="nl-NL"/>
        </w:rPr>
        <w:t>Technis</w:t>
      </w:r>
      <w:r w:rsidR="001C7F97">
        <w:rPr>
          <w:b/>
          <w:lang w:val="nl-NL"/>
        </w:rPr>
        <w:t>c</w:t>
      </w:r>
      <w:r>
        <w:rPr>
          <w:b/>
          <w:lang w:val="nl-NL"/>
        </w:rPr>
        <w:t>he info</w:t>
      </w:r>
    </w:p>
    <w:p w:rsidR="003F22A8" w:rsidRDefault="003F22A8" w:rsidP="003F22A8">
      <w:pPr>
        <w:rPr>
          <w:lang w:val="nl-NL"/>
        </w:rPr>
      </w:pPr>
      <w:r w:rsidRPr="006E4D8A">
        <w:rPr>
          <w:lang w:val="nl-NL"/>
        </w:rPr>
        <w:t>Via een configuratiebestand kan men aangeven welke e</w:t>
      </w:r>
      <w:r>
        <w:rPr>
          <w:lang w:val="nl-NL"/>
        </w:rPr>
        <w:t>valuatievorm gebruikt moet worden</w:t>
      </w:r>
      <w:r w:rsidRPr="006E4D8A">
        <w:rPr>
          <w:lang w:val="nl-NL"/>
        </w:rPr>
        <w:t xml:space="preserve">.  </w:t>
      </w:r>
    </w:p>
    <w:p w:rsidR="001C7F97" w:rsidRPr="006E4D8A" w:rsidRDefault="001C7F97" w:rsidP="003F22A8">
      <w:pPr>
        <w:rPr>
          <w:lang w:val="nl-NL"/>
        </w:rPr>
      </w:pPr>
      <w:r w:rsidRPr="001C7F97">
        <w:rPr>
          <w:noProof/>
          <w:lang w:val="nl-BE" w:eastAsia="nl-BE"/>
        </w:rPr>
        <w:drawing>
          <wp:inline distT="0" distB="0" distL="0" distR="0">
            <wp:extent cx="4374776" cy="2923237"/>
            <wp:effectExtent l="12700" t="12700" r="698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376970" cy="2924703"/>
                    </a:xfrm>
                    <a:prstGeom prst="rect">
                      <a:avLst/>
                    </a:prstGeom>
                    <a:noFill/>
                    <a:ln>
                      <a:solidFill>
                        <a:schemeClr val="bg1">
                          <a:lumMod val="50000"/>
                        </a:schemeClr>
                      </a:solidFill>
                    </a:ln>
                  </pic:spPr>
                </pic:pic>
              </a:graphicData>
            </a:graphic>
          </wp:inline>
        </w:drawing>
      </w:r>
    </w:p>
    <w:p w:rsidR="003F22A8" w:rsidRPr="006E4D8A" w:rsidRDefault="003F22A8" w:rsidP="003F22A8">
      <w:pPr>
        <w:rPr>
          <w:lang w:val="nl-NL"/>
        </w:rPr>
      </w:pPr>
      <w:r>
        <w:rPr>
          <w:lang w:val="nl-NL"/>
        </w:rPr>
        <w:t>-</w:t>
      </w:r>
    </w:p>
    <w:p w:rsidR="001F7439" w:rsidRDefault="001F7439" w:rsidP="001F7439">
      <w:pPr>
        <w:pStyle w:val="Kop2"/>
        <w:pageBreakBefore/>
        <w:numPr>
          <w:ilvl w:val="0"/>
          <w:numId w:val="18"/>
        </w:numPr>
        <w:rPr>
          <w:lang w:val="nl-NL"/>
        </w:rPr>
      </w:pPr>
      <w:r>
        <w:rPr>
          <w:lang w:val="nl-NL"/>
        </w:rPr>
        <w:lastRenderedPageBreak/>
        <w:t>Resultaat tonen zonder fouten</w:t>
      </w:r>
    </w:p>
    <w:p w:rsidR="001F7439" w:rsidRDefault="001F7439" w:rsidP="001F7439">
      <w:pPr>
        <w:rPr>
          <w:lang w:val="nl-NL"/>
        </w:rPr>
      </w:pPr>
    </w:p>
    <w:p w:rsidR="001F7439" w:rsidRPr="000B196B" w:rsidRDefault="001F7439" w:rsidP="001F7439">
      <w:pPr>
        <w:rPr>
          <w:b/>
          <w:lang w:val="nl-NL"/>
        </w:rPr>
      </w:pPr>
      <w:r w:rsidRPr="000B196B">
        <w:rPr>
          <w:b/>
          <w:lang w:val="nl-NL"/>
        </w:rPr>
        <w:t>Prioriteit</w:t>
      </w:r>
    </w:p>
    <w:p w:rsidR="001F7439" w:rsidRPr="000B196B" w:rsidRDefault="001F7439" w:rsidP="001F7439">
      <w:pPr>
        <w:rPr>
          <w:lang w:val="nl-NL"/>
        </w:rPr>
      </w:pPr>
      <w:r>
        <w:rPr>
          <w:lang w:val="nl-NL"/>
        </w:rPr>
        <w:t>Hoog</w:t>
      </w:r>
    </w:p>
    <w:p w:rsidR="001F7439" w:rsidRPr="000B196B" w:rsidRDefault="001F7439" w:rsidP="001F7439">
      <w:pPr>
        <w:rPr>
          <w:lang w:val="nl-NL"/>
        </w:rPr>
      </w:pPr>
    </w:p>
    <w:p w:rsidR="001F7439" w:rsidRPr="000B196B" w:rsidRDefault="001F7439" w:rsidP="001F7439">
      <w:pPr>
        <w:rPr>
          <w:lang w:val="nl-NL"/>
        </w:rPr>
      </w:pPr>
      <w:r w:rsidRPr="000B196B">
        <w:rPr>
          <w:b/>
          <w:lang w:val="nl-NL"/>
        </w:rPr>
        <w:t>Beschrijving</w:t>
      </w:r>
      <w:r w:rsidRPr="000B196B">
        <w:rPr>
          <w:lang w:val="nl-NL"/>
        </w:rPr>
        <w:t xml:space="preserve"> </w:t>
      </w:r>
    </w:p>
    <w:p w:rsidR="001F7439" w:rsidRPr="000B196B" w:rsidRDefault="001F7439" w:rsidP="001F7439">
      <w:pPr>
        <w:rPr>
          <w:lang w:val="nl-NL"/>
        </w:rPr>
      </w:pPr>
      <w:r w:rsidRPr="000B196B">
        <w:rPr>
          <w:lang w:val="nl-NL"/>
        </w:rPr>
        <w:t xml:space="preserve">Als </w:t>
      </w:r>
      <w:r>
        <w:rPr>
          <w:lang w:val="nl-NL"/>
        </w:rPr>
        <w:t>student</w:t>
      </w:r>
    </w:p>
    <w:p w:rsidR="001F7439" w:rsidRDefault="001F7439" w:rsidP="001F7439">
      <w:pPr>
        <w:rPr>
          <w:lang w:val="nl-NL"/>
        </w:rPr>
      </w:pPr>
      <w:r>
        <w:rPr>
          <w:lang w:val="nl-NL"/>
        </w:rPr>
        <w:t>Krijg ik een boodschap te zien wanneer alles juist is</w:t>
      </w:r>
    </w:p>
    <w:p w:rsidR="001F7439" w:rsidRDefault="001F7439" w:rsidP="001F7439">
      <w:pPr>
        <w:rPr>
          <w:lang w:val="nl-NL"/>
        </w:rPr>
      </w:pPr>
      <w:r>
        <w:rPr>
          <w:lang w:val="nl-NL"/>
        </w:rPr>
        <w:t xml:space="preserve">Zodat </w:t>
      </w:r>
      <w:r w:rsidR="00226E73">
        <w:rPr>
          <w:lang w:val="nl-NL"/>
        </w:rPr>
        <w:t xml:space="preserve">ik </w:t>
      </w:r>
      <w:r>
        <w:rPr>
          <w:lang w:val="nl-NL"/>
        </w:rPr>
        <w:t>mij bevestigd voel</w:t>
      </w:r>
    </w:p>
    <w:p w:rsidR="001F7439" w:rsidRPr="000B196B" w:rsidRDefault="001F7439" w:rsidP="001F7439">
      <w:pPr>
        <w:rPr>
          <w:lang w:val="nl-NL"/>
        </w:rPr>
      </w:pPr>
    </w:p>
    <w:p w:rsidR="001F7439" w:rsidRPr="001F7439" w:rsidRDefault="001F7439" w:rsidP="001F7439">
      <w:pPr>
        <w:rPr>
          <w:b/>
          <w:lang w:val="nl-NL"/>
        </w:rPr>
      </w:pPr>
      <w:proofErr w:type="spellStart"/>
      <w:r w:rsidRPr="000B196B">
        <w:rPr>
          <w:b/>
          <w:lang w:val="nl-NL"/>
        </w:rPr>
        <w:t>Mockup</w:t>
      </w:r>
      <w:proofErr w:type="spellEnd"/>
    </w:p>
    <w:p w:rsidR="001F7439" w:rsidRDefault="001F7439" w:rsidP="001F7439">
      <w:pPr>
        <w:rPr>
          <w:lang w:val="nl-NL"/>
        </w:rPr>
      </w:pPr>
      <w:r w:rsidRPr="00D3280B">
        <w:rPr>
          <w:b/>
          <w:noProof/>
          <w:lang w:val="nl-BE" w:eastAsia="nl-BE"/>
        </w:rPr>
        <w:drawing>
          <wp:inline distT="0" distB="0" distL="0" distR="0">
            <wp:extent cx="5943600" cy="3344545"/>
            <wp:effectExtent l="12700" t="12700" r="1270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1F7439" w:rsidRDefault="001F7439" w:rsidP="001F7439">
      <w:pPr>
        <w:rPr>
          <w:lang w:val="nl-NL"/>
        </w:rPr>
      </w:pPr>
    </w:p>
    <w:p w:rsidR="001F7439" w:rsidRDefault="001F7439" w:rsidP="001F7439">
      <w:pPr>
        <w:rPr>
          <w:b/>
          <w:lang w:val="nl-BE"/>
        </w:rPr>
      </w:pPr>
    </w:p>
    <w:p w:rsidR="00D3280B" w:rsidRDefault="00D3280B" w:rsidP="00D3280B">
      <w:pPr>
        <w:rPr>
          <w:b/>
          <w:lang w:val="nl-BE"/>
        </w:rPr>
      </w:pPr>
    </w:p>
    <w:p w:rsidR="0005338B" w:rsidRDefault="0005338B" w:rsidP="0005338B">
      <w:pPr>
        <w:rPr>
          <w:b/>
          <w:lang w:val="nl-BE"/>
        </w:rPr>
      </w:pPr>
    </w:p>
    <w:p w:rsidR="00D953A9" w:rsidRDefault="00D953A9" w:rsidP="00D953A9">
      <w:pPr>
        <w:pStyle w:val="Kop2"/>
        <w:pageBreakBefore/>
        <w:numPr>
          <w:ilvl w:val="0"/>
          <w:numId w:val="18"/>
        </w:numPr>
        <w:rPr>
          <w:lang w:val="nl-NL"/>
        </w:rPr>
      </w:pPr>
      <w:r>
        <w:rPr>
          <w:lang w:val="nl-NL"/>
        </w:rPr>
        <w:lastRenderedPageBreak/>
        <w:t>Reeds afgelegd</w:t>
      </w:r>
    </w:p>
    <w:p w:rsidR="00D953A9" w:rsidRDefault="00D953A9" w:rsidP="00D953A9">
      <w:pPr>
        <w:rPr>
          <w:lang w:val="nl-NL"/>
        </w:rPr>
      </w:pPr>
    </w:p>
    <w:p w:rsidR="00D953A9" w:rsidRPr="000B196B" w:rsidRDefault="00D953A9" w:rsidP="00D953A9">
      <w:pPr>
        <w:rPr>
          <w:b/>
          <w:lang w:val="nl-NL"/>
        </w:rPr>
      </w:pPr>
      <w:r w:rsidRPr="000B196B">
        <w:rPr>
          <w:b/>
          <w:lang w:val="nl-NL"/>
        </w:rPr>
        <w:t>Prioriteit</w:t>
      </w:r>
    </w:p>
    <w:p w:rsidR="00D953A9" w:rsidRPr="000B196B" w:rsidRDefault="00D953A9" w:rsidP="00D953A9">
      <w:pPr>
        <w:rPr>
          <w:lang w:val="nl-NL"/>
        </w:rPr>
      </w:pPr>
      <w:r>
        <w:rPr>
          <w:lang w:val="nl-NL"/>
        </w:rPr>
        <w:t>Medium</w:t>
      </w:r>
    </w:p>
    <w:p w:rsidR="00D953A9" w:rsidRPr="000B196B" w:rsidRDefault="00D953A9" w:rsidP="00D953A9">
      <w:pPr>
        <w:rPr>
          <w:lang w:val="nl-NL"/>
        </w:rPr>
      </w:pPr>
    </w:p>
    <w:p w:rsidR="00D953A9" w:rsidRPr="000B196B" w:rsidRDefault="00D953A9" w:rsidP="00D953A9">
      <w:pPr>
        <w:rPr>
          <w:lang w:val="nl-NL"/>
        </w:rPr>
      </w:pPr>
      <w:r w:rsidRPr="000B196B">
        <w:rPr>
          <w:b/>
          <w:lang w:val="nl-NL"/>
        </w:rPr>
        <w:t>Beschrijving</w:t>
      </w:r>
      <w:r w:rsidRPr="000B196B">
        <w:rPr>
          <w:lang w:val="nl-NL"/>
        </w:rPr>
        <w:t xml:space="preserve"> </w:t>
      </w:r>
    </w:p>
    <w:p w:rsidR="00D953A9" w:rsidRPr="000B196B" w:rsidRDefault="00D953A9" w:rsidP="00D953A9">
      <w:pPr>
        <w:rPr>
          <w:lang w:val="nl-NL"/>
        </w:rPr>
      </w:pPr>
      <w:r w:rsidRPr="000B196B">
        <w:rPr>
          <w:lang w:val="nl-NL"/>
        </w:rPr>
        <w:t xml:space="preserve">Als </w:t>
      </w:r>
      <w:r>
        <w:rPr>
          <w:lang w:val="nl-NL"/>
        </w:rPr>
        <w:t>student</w:t>
      </w:r>
    </w:p>
    <w:p w:rsidR="00D953A9" w:rsidRDefault="00D953A9" w:rsidP="00D953A9">
      <w:pPr>
        <w:rPr>
          <w:lang w:val="nl-NL"/>
        </w:rPr>
      </w:pPr>
      <w:r w:rsidRPr="000B196B">
        <w:rPr>
          <w:lang w:val="nl-NL"/>
        </w:rPr>
        <w:t xml:space="preserve">Kan ik </w:t>
      </w:r>
      <w:r>
        <w:rPr>
          <w:lang w:val="nl-NL"/>
        </w:rPr>
        <w:t>bij het opstarten van de applicatie zien of ik de test al heb afgelegd</w:t>
      </w:r>
    </w:p>
    <w:p w:rsidR="00D953A9" w:rsidRDefault="00D953A9" w:rsidP="00D953A9">
      <w:pPr>
        <w:rPr>
          <w:lang w:val="nl-NL"/>
        </w:rPr>
      </w:pPr>
      <w:r>
        <w:rPr>
          <w:lang w:val="nl-NL"/>
        </w:rPr>
        <w:t>Zodat ik beslissen of ik de test meermaals wil afleggen</w:t>
      </w:r>
    </w:p>
    <w:p w:rsidR="00D953A9" w:rsidRPr="000B196B" w:rsidRDefault="00D953A9" w:rsidP="00D953A9">
      <w:pPr>
        <w:rPr>
          <w:lang w:val="nl-NL"/>
        </w:rPr>
      </w:pPr>
    </w:p>
    <w:p w:rsidR="00D953A9" w:rsidRPr="00CF1506" w:rsidRDefault="00D953A9" w:rsidP="00D953A9">
      <w:pPr>
        <w:rPr>
          <w:b/>
          <w:lang w:val="nl-NL"/>
        </w:rPr>
      </w:pPr>
      <w:proofErr w:type="spellStart"/>
      <w:r w:rsidRPr="000B196B">
        <w:rPr>
          <w:b/>
          <w:lang w:val="nl-NL"/>
        </w:rPr>
        <w:t>Mockup</w:t>
      </w:r>
      <w:proofErr w:type="spellEnd"/>
    </w:p>
    <w:p w:rsidR="00D953A9" w:rsidRDefault="00D953A9" w:rsidP="00D953A9">
      <w:pPr>
        <w:rPr>
          <w:lang w:val="nl-NL"/>
        </w:rPr>
      </w:pPr>
      <w:r w:rsidRPr="00CF1506">
        <w:rPr>
          <w:noProof/>
          <w:lang w:val="nl-BE" w:eastAsia="nl-BE"/>
        </w:rPr>
        <w:drawing>
          <wp:inline distT="0" distB="0" distL="0" distR="0">
            <wp:extent cx="5943600" cy="3344545"/>
            <wp:effectExtent l="12700" t="12700" r="1270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344545"/>
                    </a:xfrm>
                    <a:prstGeom prst="rect">
                      <a:avLst/>
                    </a:prstGeom>
                    <a:noFill/>
                    <a:ln>
                      <a:solidFill>
                        <a:schemeClr val="bg1">
                          <a:lumMod val="50000"/>
                        </a:schemeClr>
                      </a:solidFill>
                    </a:ln>
                  </pic:spPr>
                </pic:pic>
              </a:graphicData>
            </a:graphic>
          </wp:inline>
        </w:drawing>
      </w:r>
    </w:p>
    <w:p w:rsidR="00D953A9" w:rsidRDefault="00D953A9" w:rsidP="00D953A9">
      <w:pPr>
        <w:rPr>
          <w:lang w:val="nl-NL"/>
        </w:rPr>
      </w:pPr>
    </w:p>
    <w:p w:rsidR="00D953A9" w:rsidRDefault="00D953A9" w:rsidP="00D953A9">
      <w:pPr>
        <w:rPr>
          <w:b/>
          <w:lang w:val="nl-BE"/>
        </w:rPr>
      </w:pPr>
    </w:p>
    <w:p w:rsidR="00D953A9" w:rsidRDefault="00D953A9" w:rsidP="00D953A9">
      <w:pPr>
        <w:rPr>
          <w:b/>
        </w:rPr>
      </w:pPr>
      <w:proofErr w:type="spellStart"/>
      <w:r w:rsidRPr="004B5BA9">
        <w:rPr>
          <w:b/>
        </w:rPr>
        <w:t>Acceptatiecriteria</w:t>
      </w:r>
      <w:proofErr w:type="spellEnd"/>
    </w:p>
    <w:p w:rsidR="00D953A9" w:rsidRDefault="00D953A9" w:rsidP="00D953A9">
      <w:pPr>
        <w:pStyle w:val="Lijstalinea"/>
        <w:numPr>
          <w:ilvl w:val="0"/>
          <w:numId w:val="17"/>
        </w:numPr>
        <w:rPr>
          <w:lang w:val="nl-BE"/>
        </w:rPr>
      </w:pPr>
      <w:r>
        <w:rPr>
          <w:lang w:val="nl-BE"/>
        </w:rPr>
        <w:t xml:space="preserve">Als ik de test nooit eerder heb afgelegd, wordt de boodschap getoond: </w:t>
      </w:r>
      <w:r w:rsidRPr="001F7439">
        <w:rPr>
          <w:i/>
          <w:lang w:val="nl-BE"/>
        </w:rPr>
        <w:t>You never did this evaluation</w:t>
      </w:r>
      <w:r>
        <w:rPr>
          <w:lang w:val="nl-BE"/>
        </w:rPr>
        <w:t>.</w:t>
      </w:r>
    </w:p>
    <w:p w:rsidR="00D953A9" w:rsidRPr="000D61DC" w:rsidRDefault="00D953A9" w:rsidP="00D953A9">
      <w:pPr>
        <w:pStyle w:val="Lijstalinea"/>
        <w:numPr>
          <w:ilvl w:val="0"/>
          <w:numId w:val="17"/>
        </w:numPr>
        <w:rPr>
          <w:lang w:val="nl-BE"/>
        </w:rPr>
      </w:pPr>
      <w:r>
        <w:rPr>
          <w:lang w:val="nl-BE"/>
        </w:rPr>
        <w:t>Als ik de test wel al heb afgelegd, krijg ik het laatst behaalde resultaat te zien</w:t>
      </w:r>
    </w:p>
    <w:p w:rsidR="00D953A9" w:rsidRPr="00CF1506" w:rsidRDefault="00D953A9" w:rsidP="00D953A9">
      <w:pPr>
        <w:rPr>
          <w:lang w:val="nl-BE"/>
        </w:rPr>
      </w:pPr>
    </w:p>
    <w:p w:rsidR="001F7439" w:rsidRDefault="00D953A9" w:rsidP="001F7439">
      <w:pPr>
        <w:pStyle w:val="Kop2"/>
        <w:pageBreakBefore/>
        <w:numPr>
          <w:ilvl w:val="0"/>
          <w:numId w:val="18"/>
        </w:numPr>
        <w:rPr>
          <w:lang w:val="nl-NL"/>
        </w:rPr>
      </w:pPr>
      <w:r>
        <w:rPr>
          <w:lang w:val="nl-NL"/>
        </w:rPr>
        <w:lastRenderedPageBreak/>
        <w:t>Test o</w:t>
      </w:r>
      <w:r w:rsidR="001F7439">
        <w:rPr>
          <w:lang w:val="nl-NL"/>
        </w:rPr>
        <w:t>pnieuw afleggen</w:t>
      </w:r>
    </w:p>
    <w:p w:rsidR="00D953A9" w:rsidRDefault="00D953A9" w:rsidP="00D953A9">
      <w:pPr>
        <w:rPr>
          <w:lang w:val="nl-NL"/>
        </w:rPr>
      </w:pPr>
    </w:p>
    <w:p w:rsidR="00D953A9" w:rsidRPr="000B196B" w:rsidRDefault="00D953A9" w:rsidP="00D953A9">
      <w:pPr>
        <w:rPr>
          <w:b/>
          <w:lang w:val="nl-NL"/>
        </w:rPr>
      </w:pPr>
      <w:r w:rsidRPr="000B196B">
        <w:rPr>
          <w:b/>
          <w:lang w:val="nl-NL"/>
        </w:rPr>
        <w:t>Prioriteit</w:t>
      </w:r>
    </w:p>
    <w:p w:rsidR="00D953A9" w:rsidRPr="000B196B" w:rsidRDefault="00D953A9" w:rsidP="00D953A9">
      <w:pPr>
        <w:rPr>
          <w:lang w:val="nl-NL"/>
        </w:rPr>
      </w:pPr>
      <w:r>
        <w:rPr>
          <w:lang w:val="nl-NL"/>
        </w:rPr>
        <w:t>Medium</w:t>
      </w:r>
    </w:p>
    <w:p w:rsidR="00D953A9" w:rsidRPr="000B196B" w:rsidRDefault="00D953A9" w:rsidP="00D953A9">
      <w:pPr>
        <w:rPr>
          <w:lang w:val="nl-NL"/>
        </w:rPr>
      </w:pPr>
    </w:p>
    <w:p w:rsidR="00D953A9" w:rsidRPr="000B196B" w:rsidRDefault="00D953A9" w:rsidP="00D953A9">
      <w:pPr>
        <w:rPr>
          <w:lang w:val="nl-NL"/>
        </w:rPr>
      </w:pPr>
      <w:r w:rsidRPr="000B196B">
        <w:rPr>
          <w:b/>
          <w:lang w:val="nl-NL"/>
        </w:rPr>
        <w:t>Beschrijving</w:t>
      </w:r>
      <w:r w:rsidRPr="000B196B">
        <w:rPr>
          <w:lang w:val="nl-NL"/>
        </w:rPr>
        <w:t xml:space="preserve"> </w:t>
      </w:r>
    </w:p>
    <w:p w:rsidR="00D953A9" w:rsidRPr="000B196B" w:rsidRDefault="00D953A9" w:rsidP="00D953A9">
      <w:pPr>
        <w:rPr>
          <w:lang w:val="nl-NL"/>
        </w:rPr>
      </w:pPr>
      <w:r w:rsidRPr="000B196B">
        <w:rPr>
          <w:lang w:val="nl-NL"/>
        </w:rPr>
        <w:t xml:space="preserve">Als </w:t>
      </w:r>
      <w:r>
        <w:rPr>
          <w:lang w:val="nl-NL"/>
        </w:rPr>
        <w:t>student</w:t>
      </w:r>
    </w:p>
    <w:p w:rsidR="00D953A9" w:rsidRDefault="00D953A9" w:rsidP="00D953A9">
      <w:pPr>
        <w:rPr>
          <w:lang w:val="nl-NL"/>
        </w:rPr>
      </w:pPr>
      <w:r w:rsidRPr="000B196B">
        <w:rPr>
          <w:lang w:val="nl-NL"/>
        </w:rPr>
        <w:t xml:space="preserve">Kan ik </w:t>
      </w:r>
      <w:r>
        <w:rPr>
          <w:lang w:val="nl-NL"/>
        </w:rPr>
        <w:t>na het tonen van het resultaat de test opnieuw starten</w:t>
      </w:r>
    </w:p>
    <w:p w:rsidR="00D953A9" w:rsidRDefault="00D953A9" w:rsidP="00D953A9">
      <w:pPr>
        <w:rPr>
          <w:lang w:val="nl-NL"/>
        </w:rPr>
      </w:pPr>
      <w:r>
        <w:rPr>
          <w:lang w:val="nl-NL"/>
        </w:rPr>
        <w:t>Zodat ik kan blijven oefenen</w:t>
      </w:r>
    </w:p>
    <w:p w:rsidR="00D953A9" w:rsidRPr="000B196B" w:rsidRDefault="00D953A9" w:rsidP="00D953A9">
      <w:pPr>
        <w:rPr>
          <w:lang w:val="nl-NL"/>
        </w:rPr>
      </w:pPr>
    </w:p>
    <w:p w:rsidR="00D953A9" w:rsidRPr="00892847" w:rsidRDefault="00D953A9" w:rsidP="00D953A9">
      <w:pPr>
        <w:rPr>
          <w:b/>
          <w:lang w:val="nl-BE"/>
        </w:rPr>
      </w:pPr>
      <w:r w:rsidRPr="00892847">
        <w:rPr>
          <w:b/>
          <w:lang w:val="nl-BE"/>
        </w:rPr>
        <w:t>Acceptatiecriteria</w:t>
      </w:r>
    </w:p>
    <w:p w:rsidR="00D953A9" w:rsidRPr="000D61DC" w:rsidRDefault="00D953A9" w:rsidP="00D953A9">
      <w:pPr>
        <w:pStyle w:val="Lijstalinea"/>
        <w:numPr>
          <w:ilvl w:val="0"/>
          <w:numId w:val="17"/>
        </w:numPr>
        <w:rPr>
          <w:lang w:val="nl-BE"/>
        </w:rPr>
      </w:pPr>
      <w:r>
        <w:rPr>
          <w:lang w:val="nl-BE"/>
        </w:rPr>
        <w:t>Alle vragen worden opnieuw getoond</w:t>
      </w:r>
    </w:p>
    <w:p w:rsidR="00946E7C" w:rsidRDefault="00946E7C" w:rsidP="00946E7C">
      <w:pPr>
        <w:pStyle w:val="Kop2"/>
        <w:pageBreakBefore/>
        <w:numPr>
          <w:ilvl w:val="0"/>
          <w:numId w:val="18"/>
        </w:numPr>
        <w:rPr>
          <w:lang w:val="nl-NL"/>
        </w:rPr>
      </w:pPr>
      <w:r>
        <w:rPr>
          <w:lang w:val="nl-NL"/>
        </w:rPr>
        <w:lastRenderedPageBreak/>
        <w:t>Bestaande categorie aanpassen</w:t>
      </w:r>
    </w:p>
    <w:p w:rsidR="00946E7C" w:rsidRDefault="00946E7C" w:rsidP="00946E7C">
      <w:pPr>
        <w:rPr>
          <w:lang w:val="nl-NL"/>
        </w:rPr>
      </w:pPr>
    </w:p>
    <w:p w:rsidR="00946E7C" w:rsidRPr="000B196B" w:rsidRDefault="00946E7C" w:rsidP="00946E7C">
      <w:pPr>
        <w:rPr>
          <w:b/>
          <w:lang w:val="nl-NL"/>
        </w:rPr>
      </w:pPr>
      <w:r w:rsidRPr="000B196B">
        <w:rPr>
          <w:b/>
          <w:lang w:val="nl-NL"/>
        </w:rPr>
        <w:t>Prioriteit</w:t>
      </w:r>
    </w:p>
    <w:p w:rsidR="00946E7C" w:rsidRPr="000B196B" w:rsidRDefault="00DD532C" w:rsidP="00946E7C">
      <w:pPr>
        <w:rPr>
          <w:lang w:val="nl-NL"/>
        </w:rPr>
      </w:pPr>
      <w:r>
        <w:rPr>
          <w:lang w:val="nl-NL"/>
        </w:rPr>
        <w:t>Medium</w:t>
      </w:r>
    </w:p>
    <w:p w:rsidR="00946E7C" w:rsidRPr="000B196B" w:rsidRDefault="00946E7C" w:rsidP="00946E7C">
      <w:pPr>
        <w:rPr>
          <w:lang w:val="nl-NL"/>
        </w:rPr>
      </w:pPr>
    </w:p>
    <w:p w:rsidR="00946E7C" w:rsidRPr="000B196B" w:rsidRDefault="00946E7C" w:rsidP="00946E7C">
      <w:pPr>
        <w:rPr>
          <w:lang w:val="nl-NL"/>
        </w:rPr>
      </w:pPr>
      <w:r w:rsidRPr="000B196B">
        <w:rPr>
          <w:b/>
          <w:lang w:val="nl-NL"/>
        </w:rPr>
        <w:t>Beschrijving</w:t>
      </w:r>
      <w:r w:rsidRPr="000B196B">
        <w:rPr>
          <w:lang w:val="nl-NL"/>
        </w:rPr>
        <w:t xml:space="preserve"> </w:t>
      </w:r>
    </w:p>
    <w:p w:rsidR="00946E7C" w:rsidRPr="000B196B" w:rsidRDefault="00946E7C" w:rsidP="00946E7C">
      <w:pPr>
        <w:rPr>
          <w:lang w:val="nl-NL"/>
        </w:rPr>
      </w:pPr>
      <w:r w:rsidRPr="000B196B">
        <w:rPr>
          <w:lang w:val="nl-NL"/>
        </w:rPr>
        <w:t xml:space="preserve">Als </w:t>
      </w:r>
      <w:r>
        <w:rPr>
          <w:lang w:val="nl-NL"/>
        </w:rPr>
        <w:t>expert</w:t>
      </w:r>
    </w:p>
    <w:p w:rsidR="00946E7C" w:rsidRDefault="00946E7C" w:rsidP="00946E7C">
      <w:pPr>
        <w:rPr>
          <w:lang w:val="nl-NL"/>
        </w:rPr>
      </w:pPr>
      <w:r w:rsidRPr="000B196B">
        <w:rPr>
          <w:lang w:val="nl-NL"/>
        </w:rPr>
        <w:t xml:space="preserve">Kan ik </w:t>
      </w:r>
      <w:r>
        <w:rPr>
          <w:lang w:val="nl-NL"/>
        </w:rPr>
        <w:t>de details van een bestaande categorie aanpassen</w:t>
      </w:r>
    </w:p>
    <w:p w:rsidR="00946E7C" w:rsidRDefault="00946E7C" w:rsidP="00946E7C">
      <w:pPr>
        <w:rPr>
          <w:lang w:val="nl-NL"/>
        </w:rPr>
      </w:pPr>
      <w:r>
        <w:rPr>
          <w:lang w:val="nl-NL"/>
        </w:rPr>
        <w:t>Zodat deze de bedoeling juister weergeeft</w:t>
      </w:r>
    </w:p>
    <w:p w:rsidR="00946E7C" w:rsidRPr="000B196B" w:rsidRDefault="00946E7C" w:rsidP="00946E7C">
      <w:pPr>
        <w:rPr>
          <w:lang w:val="nl-NL"/>
        </w:rPr>
      </w:pPr>
    </w:p>
    <w:p w:rsidR="00946E7C" w:rsidRDefault="00946E7C" w:rsidP="00946E7C">
      <w:pPr>
        <w:rPr>
          <w:b/>
          <w:lang w:val="nl-NL"/>
        </w:rPr>
      </w:pPr>
      <w:proofErr w:type="spellStart"/>
      <w:r w:rsidRPr="000B196B">
        <w:rPr>
          <w:b/>
          <w:lang w:val="nl-NL"/>
        </w:rPr>
        <w:t>Mockup</w:t>
      </w:r>
      <w:proofErr w:type="spellEnd"/>
    </w:p>
    <w:p w:rsidR="00946E7C" w:rsidRDefault="00946E7C" w:rsidP="00946E7C">
      <w:pPr>
        <w:rPr>
          <w:b/>
          <w:lang w:val="nl-NL"/>
        </w:rPr>
      </w:pPr>
      <w:r w:rsidRPr="00946E7C">
        <w:rPr>
          <w:b/>
          <w:noProof/>
          <w:lang w:val="nl-BE" w:eastAsia="nl-BE"/>
        </w:rPr>
        <w:drawing>
          <wp:inline distT="0" distB="0" distL="0" distR="0">
            <wp:extent cx="5943600" cy="3338830"/>
            <wp:effectExtent l="12700" t="12700" r="1270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3338830"/>
                    </a:xfrm>
                    <a:prstGeom prst="rect">
                      <a:avLst/>
                    </a:prstGeom>
                    <a:noFill/>
                    <a:ln>
                      <a:solidFill>
                        <a:schemeClr val="bg1">
                          <a:lumMod val="50000"/>
                        </a:schemeClr>
                      </a:solidFill>
                    </a:ln>
                  </pic:spPr>
                </pic:pic>
              </a:graphicData>
            </a:graphic>
          </wp:inline>
        </w:drawing>
      </w:r>
    </w:p>
    <w:p w:rsidR="00946E7C" w:rsidRPr="000B196B" w:rsidRDefault="00946E7C" w:rsidP="00946E7C">
      <w:pPr>
        <w:rPr>
          <w:b/>
          <w:lang w:val="nl-NL"/>
        </w:rPr>
      </w:pPr>
    </w:p>
    <w:p w:rsidR="00946E7C" w:rsidRDefault="00946E7C" w:rsidP="00946E7C">
      <w:pPr>
        <w:rPr>
          <w:lang w:val="nl-NL"/>
        </w:rPr>
      </w:pPr>
    </w:p>
    <w:p w:rsidR="00946E7C" w:rsidRDefault="00946E7C" w:rsidP="00946E7C">
      <w:pPr>
        <w:rPr>
          <w:b/>
        </w:rPr>
      </w:pPr>
      <w:proofErr w:type="spellStart"/>
      <w:r w:rsidRPr="004B5BA9">
        <w:rPr>
          <w:b/>
        </w:rPr>
        <w:t>Acceptatiecriteria</w:t>
      </w:r>
      <w:proofErr w:type="spellEnd"/>
    </w:p>
    <w:p w:rsidR="009B003B" w:rsidRDefault="009B003B" w:rsidP="00946E7C">
      <w:pPr>
        <w:pStyle w:val="Lijstalinea"/>
        <w:numPr>
          <w:ilvl w:val="0"/>
          <w:numId w:val="17"/>
        </w:numPr>
        <w:rPr>
          <w:lang w:val="nl-BE"/>
        </w:rPr>
      </w:pPr>
      <w:r>
        <w:rPr>
          <w:lang w:val="nl-BE"/>
        </w:rPr>
        <w:t xml:space="preserve">Vanuit het overzichtscherm kan ik kiezen </w:t>
      </w:r>
      <w:r w:rsidR="00353B83">
        <w:rPr>
          <w:lang w:val="nl-BE"/>
        </w:rPr>
        <w:t>welke categorie ik wil wijzig</w:t>
      </w:r>
      <w:r>
        <w:rPr>
          <w:lang w:val="nl-BE"/>
        </w:rPr>
        <w:t>en (bv. dubbelklik op de rij)</w:t>
      </w:r>
    </w:p>
    <w:p w:rsidR="00946E7C" w:rsidRDefault="00946E7C" w:rsidP="00946E7C">
      <w:pPr>
        <w:pStyle w:val="Lijstalinea"/>
        <w:numPr>
          <w:ilvl w:val="0"/>
          <w:numId w:val="17"/>
        </w:numPr>
        <w:rPr>
          <w:lang w:val="nl-BE"/>
        </w:rPr>
      </w:pPr>
      <w:r>
        <w:rPr>
          <w:lang w:val="nl-BE"/>
        </w:rPr>
        <w:t>Voor elke categorie kan ik de naam</w:t>
      </w:r>
      <w:r w:rsidR="009B003B">
        <w:rPr>
          <w:lang w:val="nl-BE"/>
        </w:rPr>
        <w:t>,</w:t>
      </w:r>
      <w:r>
        <w:rPr>
          <w:lang w:val="nl-BE"/>
        </w:rPr>
        <w:t xml:space="preserve"> de omschrijving</w:t>
      </w:r>
      <w:r w:rsidR="009B003B">
        <w:rPr>
          <w:lang w:val="nl-BE"/>
        </w:rPr>
        <w:t>, en de categorie waaronder hij eventueel valt</w:t>
      </w:r>
      <w:r>
        <w:rPr>
          <w:lang w:val="nl-BE"/>
        </w:rPr>
        <w:t xml:space="preserve"> </w:t>
      </w:r>
      <w:r w:rsidR="009B003B">
        <w:rPr>
          <w:lang w:val="nl-BE"/>
        </w:rPr>
        <w:t>wijzigen</w:t>
      </w:r>
      <w:r>
        <w:rPr>
          <w:lang w:val="nl-BE"/>
        </w:rPr>
        <w:t>.</w:t>
      </w:r>
    </w:p>
    <w:p w:rsidR="00946E7C" w:rsidRPr="000D61DC" w:rsidRDefault="00946E7C" w:rsidP="00946E7C">
      <w:pPr>
        <w:pStyle w:val="Lijstalinea"/>
        <w:numPr>
          <w:ilvl w:val="0"/>
          <w:numId w:val="17"/>
        </w:numPr>
        <w:rPr>
          <w:lang w:val="nl-BE"/>
        </w:rPr>
      </w:pPr>
      <w:r w:rsidRPr="000D61DC">
        <w:rPr>
          <w:lang w:val="nl-BE"/>
        </w:rPr>
        <w:t>Ik kan kiezen</w:t>
      </w:r>
      <w:r>
        <w:rPr>
          <w:lang w:val="nl-BE"/>
        </w:rPr>
        <w:t xml:space="preserve"> om de </w:t>
      </w:r>
      <w:r w:rsidR="00353B83">
        <w:rPr>
          <w:lang w:val="nl-BE"/>
        </w:rPr>
        <w:t>wijzigingen</w:t>
      </w:r>
      <w:r>
        <w:rPr>
          <w:lang w:val="nl-BE"/>
        </w:rPr>
        <w:t xml:space="preserve"> te bewaren. De </w:t>
      </w:r>
      <w:r w:rsidR="00353B83">
        <w:rPr>
          <w:lang w:val="nl-BE"/>
        </w:rPr>
        <w:t>wijzigingen worden doorgevoerd</w:t>
      </w:r>
      <w:r w:rsidR="00304C5B">
        <w:rPr>
          <w:lang w:val="nl-BE"/>
        </w:rPr>
        <w:t xml:space="preserve"> en</w:t>
      </w:r>
      <w:r>
        <w:rPr>
          <w:lang w:val="nl-BE"/>
        </w:rPr>
        <w:t xml:space="preserve"> het detailscherm wordt gesloten.</w:t>
      </w:r>
    </w:p>
    <w:p w:rsidR="00946E7C" w:rsidRPr="000D61DC" w:rsidRDefault="00946E7C" w:rsidP="00946E7C">
      <w:pPr>
        <w:pStyle w:val="Lijstalinea"/>
        <w:numPr>
          <w:ilvl w:val="0"/>
          <w:numId w:val="17"/>
        </w:numPr>
        <w:rPr>
          <w:lang w:val="nl-BE"/>
        </w:rPr>
      </w:pPr>
      <w:r w:rsidRPr="000D61DC">
        <w:rPr>
          <w:lang w:val="nl-BE"/>
        </w:rPr>
        <w:t>Ik kan kiezen</w:t>
      </w:r>
      <w:r>
        <w:rPr>
          <w:lang w:val="nl-BE"/>
        </w:rPr>
        <w:t xml:space="preserve"> om het </w:t>
      </w:r>
      <w:r w:rsidR="00353B83">
        <w:rPr>
          <w:lang w:val="nl-BE"/>
        </w:rPr>
        <w:t>wijzigen</w:t>
      </w:r>
      <w:r>
        <w:rPr>
          <w:lang w:val="nl-BE"/>
        </w:rPr>
        <w:t xml:space="preserve"> te annuleren. In dat geval wordt het detailscherm gesloten zonder dat de </w:t>
      </w:r>
      <w:r w:rsidR="00353B83">
        <w:rPr>
          <w:lang w:val="nl-BE"/>
        </w:rPr>
        <w:t>wijzigingen worden</w:t>
      </w:r>
      <w:r>
        <w:rPr>
          <w:lang w:val="nl-BE"/>
        </w:rPr>
        <w:t xml:space="preserve"> </w:t>
      </w:r>
      <w:r w:rsidR="00353B83">
        <w:rPr>
          <w:lang w:val="nl-BE"/>
        </w:rPr>
        <w:t>doorgevoerd</w:t>
      </w:r>
      <w:r>
        <w:rPr>
          <w:lang w:val="nl-BE"/>
        </w:rPr>
        <w:t>.</w:t>
      </w:r>
    </w:p>
    <w:p w:rsidR="00946E7C" w:rsidRPr="000D61DC" w:rsidRDefault="00946E7C" w:rsidP="00946E7C">
      <w:pPr>
        <w:rPr>
          <w:lang w:val="nl-BE"/>
        </w:rPr>
      </w:pPr>
    </w:p>
    <w:p w:rsidR="00304C5B" w:rsidRDefault="00304C5B" w:rsidP="00304C5B">
      <w:pPr>
        <w:pStyle w:val="Kop2"/>
        <w:pageBreakBefore/>
        <w:numPr>
          <w:ilvl w:val="0"/>
          <w:numId w:val="18"/>
        </w:numPr>
        <w:rPr>
          <w:lang w:val="nl-NL"/>
        </w:rPr>
      </w:pPr>
      <w:r>
        <w:rPr>
          <w:lang w:val="nl-NL"/>
        </w:rPr>
        <w:lastRenderedPageBreak/>
        <w:t>Bestaande vraag aanpassen</w:t>
      </w:r>
    </w:p>
    <w:p w:rsidR="00304C5B" w:rsidRDefault="00304C5B" w:rsidP="00304C5B">
      <w:pPr>
        <w:rPr>
          <w:lang w:val="nl-NL"/>
        </w:rPr>
      </w:pPr>
    </w:p>
    <w:p w:rsidR="00304C5B" w:rsidRPr="000B196B" w:rsidRDefault="00304C5B" w:rsidP="00304C5B">
      <w:pPr>
        <w:rPr>
          <w:b/>
          <w:lang w:val="nl-NL"/>
        </w:rPr>
      </w:pPr>
      <w:r w:rsidRPr="000B196B">
        <w:rPr>
          <w:b/>
          <w:lang w:val="nl-NL"/>
        </w:rPr>
        <w:t>Prioriteit</w:t>
      </w:r>
    </w:p>
    <w:p w:rsidR="00304C5B" w:rsidRPr="000B196B" w:rsidRDefault="00304C5B" w:rsidP="00304C5B">
      <w:pPr>
        <w:rPr>
          <w:lang w:val="nl-NL"/>
        </w:rPr>
      </w:pPr>
      <w:r>
        <w:rPr>
          <w:lang w:val="nl-NL"/>
        </w:rPr>
        <w:t>Medium</w:t>
      </w:r>
    </w:p>
    <w:p w:rsidR="00304C5B" w:rsidRPr="000B196B" w:rsidRDefault="00304C5B" w:rsidP="00304C5B">
      <w:pPr>
        <w:rPr>
          <w:lang w:val="nl-NL"/>
        </w:rPr>
      </w:pPr>
    </w:p>
    <w:p w:rsidR="00304C5B" w:rsidRPr="000B196B" w:rsidRDefault="00304C5B" w:rsidP="00304C5B">
      <w:pPr>
        <w:rPr>
          <w:lang w:val="nl-NL"/>
        </w:rPr>
      </w:pPr>
      <w:r w:rsidRPr="000B196B">
        <w:rPr>
          <w:b/>
          <w:lang w:val="nl-NL"/>
        </w:rPr>
        <w:t>Beschrijving</w:t>
      </w:r>
      <w:r w:rsidRPr="000B196B">
        <w:rPr>
          <w:lang w:val="nl-NL"/>
        </w:rPr>
        <w:t xml:space="preserve"> </w:t>
      </w:r>
    </w:p>
    <w:p w:rsidR="00304C5B" w:rsidRPr="000B196B" w:rsidRDefault="00304C5B" w:rsidP="00304C5B">
      <w:pPr>
        <w:rPr>
          <w:lang w:val="nl-NL"/>
        </w:rPr>
      </w:pPr>
      <w:r w:rsidRPr="000B196B">
        <w:rPr>
          <w:lang w:val="nl-NL"/>
        </w:rPr>
        <w:t xml:space="preserve">Als </w:t>
      </w:r>
      <w:r>
        <w:rPr>
          <w:lang w:val="nl-NL"/>
        </w:rPr>
        <w:t>expert</w:t>
      </w:r>
    </w:p>
    <w:p w:rsidR="00304C5B" w:rsidRDefault="00304C5B" w:rsidP="00304C5B">
      <w:pPr>
        <w:rPr>
          <w:lang w:val="nl-NL"/>
        </w:rPr>
      </w:pPr>
      <w:r w:rsidRPr="000B196B">
        <w:rPr>
          <w:lang w:val="nl-NL"/>
        </w:rPr>
        <w:t xml:space="preserve">Kan ik </w:t>
      </w:r>
      <w:r>
        <w:rPr>
          <w:lang w:val="nl-NL"/>
        </w:rPr>
        <w:t xml:space="preserve">de details van een bestaande </w:t>
      </w:r>
      <w:r w:rsidR="00226E73">
        <w:rPr>
          <w:lang w:val="nl-NL"/>
        </w:rPr>
        <w:t>vraag</w:t>
      </w:r>
      <w:r>
        <w:rPr>
          <w:lang w:val="nl-NL"/>
        </w:rPr>
        <w:t xml:space="preserve"> aanpassen</w:t>
      </w:r>
    </w:p>
    <w:p w:rsidR="00304C5B" w:rsidRDefault="00304C5B" w:rsidP="00304C5B">
      <w:pPr>
        <w:rPr>
          <w:lang w:val="nl-NL"/>
        </w:rPr>
      </w:pPr>
      <w:r>
        <w:rPr>
          <w:lang w:val="nl-NL"/>
        </w:rPr>
        <w:t xml:space="preserve">Zodat </w:t>
      </w:r>
      <w:r w:rsidR="00226E73">
        <w:rPr>
          <w:lang w:val="nl-NL"/>
        </w:rPr>
        <w:t>eventuele fouten in de vraag gecorrigeerd kunnen worden</w:t>
      </w:r>
    </w:p>
    <w:p w:rsidR="00304C5B" w:rsidRPr="000B196B" w:rsidRDefault="00304C5B" w:rsidP="00304C5B">
      <w:pPr>
        <w:rPr>
          <w:lang w:val="nl-NL"/>
        </w:rPr>
      </w:pPr>
    </w:p>
    <w:p w:rsidR="00304C5B" w:rsidRDefault="00304C5B" w:rsidP="00304C5B">
      <w:pPr>
        <w:rPr>
          <w:b/>
          <w:lang w:val="nl-NL"/>
        </w:rPr>
      </w:pPr>
      <w:proofErr w:type="spellStart"/>
      <w:r w:rsidRPr="000B196B">
        <w:rPr>
          <w:b/>
          <w:lang w:val="nl-NL"/>
        </w:rPr>
        <w:t>Mockup</w:t>
      </w:r>
      <w:proofErr w:type="spellEnd"/>
    </w:p>
    <w:p w:rsidR="00304C5B" w:rsidRDefault="00304C5B" w:rsidP="00304C5B">
      <w:pPr>
        <w:rPr>
          <w:b/>
          <w:lang w:val="nl-NL"/>
        </w:rPr>
      </w:pPr>
      <w:r w:rsidRPr="00304C5B">
        <w:rPr>
          <w:b/>
          <w:noProof/>
          <w:lang w:val="nl-BE" w:eastAsia="nl-BE"/>
        </w:rPr>
        <w:drawing>
          <wp:inline distT="0" distB="0" distL="0" distR="0">
            <wp:extent cx="5943600" cy="3345666"/>
            <wp:effectExtent l="12700" t="12700" r="1270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533"/>
                    <a:stretch/>
                  </pic:blipFill>
                  <pic:spPr bwMode="auto">
                    <a:xfrm>
                      <a:off x="0" y="0"/>
                      <a:ext cx="5943600" cy="334566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04C5B" w:rsidRPr="000B196B" w:rsidRDefault="00304C5B" w:rsidP="00304C5B">
      <w:pPr>
        <w:rPr>
          <w:b/>
          <w:lang w:val="nl-NL"/>
        </w:rPr>
      </w:pPr>
    </w:p>
    <w:p w:rsidR="00304C5B" w:rsidRDefault="00304C5B" w:rsidP="00304C5B">
      <w:pPr>
        <w:rPr>
          <w:lang w:val="nl-NL"/>
        </w:rPr>
      </w:pPr>
    </w:p>
    <w:p w:rsidR="00304C5B" w:rsidRDefault="00304C5B" w:rsidP="00304C5B">
      <w:pPr>
        <w:rPr>
          <w:b/>
        </w:rPr>
      </w:pPr>
      <w:proofErr w:type="spellStart"/>
      <w:r w:rsidRPr="004B5BA9">
        <w:rPr>
          <w:b/>
        </w:rPr>
        <w:t>Acceptatiecriteria</w:t>
      </w:r>
      <w:proofErr w:type="spellEnd"/>
    </w:p>
    <w:p w:rsidR="00304C5B" w:rsidRDefault="00304C5B" w:rsidP="00304C5B">
      <w:pPr>
        <w:pStyle w:val="Lijstalinea"/>
        <w:numPr>
          <w:ilvl w:val="0"/>
          <w:numId w:val="17"/>
        </w:numPr>
        <w:rPr>
          <w:lang w:val="nl-BE"/>
        </w:rPr>
      </w:pPr>
      <w:r>
        <w:rPr>
          <w:lang w:val="nl-BE"/>
        </w:rPr>
        <w:t>Vanuit het overzichtscherm kan ik kie</w:t>
      </w:r>
      <w:r w:rsidR="00353B83">
        <w:rPr>
          <w:lang w:val="nl-BE"/>
        </w:rPr>
        <w:t>zen welke vraag ik wil wijzig</w:t>
      </w:r>
      <w:r>
        <w:rPr>
          <w:lang w:val="nl-BE"/>
        </w:rPr>
        <w:t>en (bv. dubbelklik op de rij)</w:t>
      </w:r>
    </w:p>
    <w:p w:rsidR="00304C5B" w:rsidRDefault="00304C5B" w:rsidP="00304C5B">
      <w:pPr>
        <w:pStyle w:val="Lijstalinea"/>
        <w:numPr>
          <w:ilvl w:val="0"/>
          <w:numId w:val="17"/>
        </w:numPr>
        <w:rPr>
          <w:lang w:val="nl-BE"/>
        </w:rPr>
      </w:pPr>
      <w:r>
        <w:rPr>
          <w:lang w:val="nl-BE"/>
        </w:rPr>
        <w:t>Voor elke vraag kan ik het volgende wijzigen:</w:t>
      </w:r>
      <w:r w:rsidRPr="00304C5B">
        <w:rPr>
          <w:lang w:val="nl-BE"/>
        </w:rPr>
        <w:t xml:space="preserve"> </w:t>
      </w:r>
    </w:p>
    <w:p w:rsidR="00304C5B" w:rsidRDefault="00304C5B" w:rsidP="00304C5B">
      <w:pPr>
        <w:pStyle w:val="Lijstalinea"/>
        <w:numPr>
          <w:ilvl w:val="1"/>
          <w:numId w:val="17"/>
        </w:numPr>
        <w:rPr>
          <w:lang w:val="nl-BE"/>
        </w:rPr>
      </w:pPr>
      <w:r>
        <w:rPr>
          <w:lang w:val="nl-BE"/>
        </w:rPr>
        <w:t>De vraagstelling</w:t>
      </w:r>
    </w:p>
    <w:p w:rsidR="00304C5B" w:rsidRDefault="00304C5B" w:rsidP="00304C5B">
      <w:pPr>
        <w:pStyle w:val="Lijstalinea"/>
        <w:numPr>
          <w:ilvl w:val="1"/>
          <w:numId w:val="17"/>
        </w:numPr>
        <w:rPr>
          <w:lang w:val="nl-BE"/>
        </w:rPr>
      </w:pPr>
      <w:r>
        <w:rPr>
          <w:lang w:val="nl-BE"/>
        </w:rPr>
        <w:t>De mogelijke antwoorden (‘statements’)</w:t>
      </w:r>
    </w:p>
    <w:p w:rsidR="00304C5B" w:rsidRDefault="00304C5B" w:rsidP="00304C5B">
      <w:pPr>
        <w:pStyle w:val="Lijstalinea"/>
        <w:numPr>
          <w:ilvl w:val="1"/>
          <w:numId w:val="17"/>
        </w:numPr>
        <w:rPr>
          <w:lang w:val="nl-BE"/>
        </w:rPr>
      </w:pPr>
      <w:r>
        <w:rPr>
          <w:lang w:val="nl-BE"/>
        </w:rPr>
        <w:t>De categorie</w:t>
      </w:r>
    </w:p>
    <w:p w:rsidR="00304C5B" w:rsidRDefault="00304C5B" w:rsidP="00304C5B">
      <w:pPr>
        <w:pStyle w:val="Lijstalinea"/>
        <w:numPr>
          <w:ilvl w:val="1"/>
          <w:numId w:val="17"/>
        </w:numPr>
        <w:rPr>
          <w:lang w:val="nl-BE"/>
        </w:rPr>
      </w:pPr>
      <w:r>
        <w:rPr>
          <w:lang w:val="nl-BE"/>
        </w:rPr>
        <w:t>Feedback over de vraag: tips die je aan iemand geeft die de vraag fout had</w:t>
      </w:r>
    </w:p>
    <w:p w:rsidR="00304C5B" w:rsidRPr="000D61DC" w:rsidRDefault="00304C5B" w:rsidP="00304C5B">
      <w:pPr>
        <w:pStyle w:val="Lijstalinea"/>
        <w:numPr>
          <w:ilvl w:val="0"/>
          <w:numId w:val="17"/>
        </w:numPr>
        <w:rPr>
          <w:lang w:val="nl-BE"/>
        </w:rPr>
      </w:pPr>
      <w:r w:rsidRPr="000D61DC">
        <w:rPr>
          <w:lang w:val="nl-BE"/>
        </w:rPr>
        <w:t>Ik kan kiezen</w:t>
      </w:r>
      <w:r>
        <w:rPr>
          <w:lang w:val="nl-BE"/>
        </w:rPr>
        <w:t xml:space="preserve"> om de </w:t>
      </w:r>
      <w:r w:rsidR="00353B83">
        <w:rPr>
          <w:lang w:val="nl-BE"/>
        </w:rPr>
        <w:t>wijzigingen</w:t>
      </w:r>
      <w:r>
        <w:rPr>
          <w:lang w:val="nl-BE"/>
        </w:rPr>
        <w:t xml:space="preserve"> te bewaren. De </w:t>
      </w:r>
      <w:r w:rsidR="00353B83">
        <w:rPr>
          <w:lang w:val="nl-BE"/>
        </w:rPr>
        <w:t>wijzigingen worden doorgevoerd</w:t>
      </w:r>
      <w:r>
        <w:rPr>
          <w:lang w:val="nl-BE"/>
        </w:rPr>
        <w:t xml:space="preserve"> en het detailscherm wordt gesloten.</w:t>
      </w:r>
    </w:p>
    <w:p w:rsidR="00304C5B" w:rsidRPr="000D61DC" w:rsidRDefault="00304C5B" w:rsidP="00304C5B">
      <w:pPr>
        <w:pStyle w:val="Lijstalinea"/>
        <w:numPr>
          <w:ilvl w:val="0"/>
          <w:numId w:val="17"/>
        </w:numPr>
        <w:rPr>
          <w:lang w:val="nl-BE"/>
        </w:rPr>
      </w:pPr>
      <w:r w:rsidRPr="000D61DC">
        <w:rPr>
          <w:lang w:val="nl-BE"/>
        </w:rPr>
        <w:t>Ik kan kiezen</w:t>
      </w:r>
      <w:r>
        <w:rPr>
          <w:lang w:val="nl-BE"/>
        </w:rPr>
        <w:t xml:space="preserve"> om het </w:t>
      </w:r>
      <w:r w:rsidR="00353B83">
        <w:rPr>
          <w:lang w:val="nl-BE"/>
        </w:rPr>
        <w:t>wijzigen</w:t>
      </w:r>
      <w:r>
        <w:rPr>
          <w:lang w:val="nl-BE"/>
        </w:rPr>
        <w:t xml:space="preserve"> te annuleren. In dat geval wordt het detailscherm gesloten zonder dat de </w:t>
      </w:r>
      <w:r w:rsidR="00353B83">
        <w:rPr>
          <w:lang w:val="nl-BE"/>
        </w:rPr>
        <w:t>wijzigingen worden doorgevoerd</w:t>
      </w:r>
      <w:r>
        <w:rPr>
          <w:lang w:val="nl-BE"/>
        </w:rPr>
        <w:t>.</w:t>
      </w:r>
    </w:p>
    <w:p w:rsidR="003F22A8" w:rsidRDefault="00BD0D47" w:rsidP="003F22A8">
      <w:pPr>
        <w:pStyle w:val="Kop2"/>
        <w:pageBreakBefore/>
        <w:numPr>
          <w:ilvl w:val="0"/>
          <w:numId w:val="18"/>
        </w:numPr>
        <w:rPr>
          <w:lang w:val="nl-NL"/>
        </w:rPr>
      </w:pPr>
      <w:r>
        <w:rPr>
          <w:lang w:val="nl-NL"/>
        </w:rPr>
        <w:lastRenderedPageBreak/>
        <w:t>Test selecteren uit een lijst van Excel bestanden</w:t>
      </w:r>
    </w:p>
    <w:p w:rsidR="003F22A8" w:rsidRDefault="003F22A8" w:rsidP="003F22A8">
      <w:pPr>
        <w:rPr>
          <w:lang w:val="nl-NL"/>
        </w:rPr>
      </w:pPr>
    </w:p>
    <w:p w:rsidR="003F22A8" w:rsidRPr="000B196B" w:rsidRDefault="003F22A8" w:rsidP="003F22A8">
      <w:pPr>
        <w:rPr>
          <w:b/>
          <w:lang w:val="nl-NL"/>
        </w:rPr>
      </w:pPr>
      <w:r w:rsidRPr="000B196B">
        <w:rPr>
          <w:b/>
          <w:lang w:val="nl-NL"/>
        </w:rPr>
        <w:t>Prioriteit</w:t>
      </w:r>
    </w:p>
    <w:p w:rsidR="003F22A8" w:rsidRPr="000B196B" w:rsidRDefault="001A7D91" w:rsidP="003F22A8">
      <w:pPr>
        <w:rPr>
          <w:lang w:val="nl-NL"/>
        </w:rPr>
      </w:pPr>
      <w:r>
        <w:rPr>
          <w:lang w:val="nl-NL"/>
        </w:rPr>
        <w:t>Medium</w:t>
      </w:r>
    </w:p>
    <w:p w:rsidR="003F22A8" w:rsidRPr="000B196B" w:rsidRDefault="003F22A8" w:rsidP="003F22A8">
      <w:pPr>
        <w:rPr>
          <w:lang w:val="nl-NL"/>
        </w:rPr>
      </w:pPr>
    </w:p>
    <w:p w:rsidR="003F22A8" w:rsidRPr="000B196B" w:rsidRDefault="003F22A8" w:rsidP="003F22A8">
      <w:pPr>
        <w:rPr>
          <w:lang w:val="nl-NL"/>
        </w:rPr>
      </w:pPr>
      <w:r w:rsidRPr="000B196B">
        <w:rPr>
          <w:b/>
          <w:lang w:val="nl-NL"/>
        </w:rPr>
        <w:t>Beschrijving</w:t>
      </w:r>
      <w:r w:rsidRPr="000B196B">
        <w:rPr>
          <w:lang w:val="nl-NL"/>
        </w:rPr>
        <w:t xml:space="preserve"> </w:t>
      </w:r>
    </w:p>
    <w:p w:rsidR="003F22A8" w:rsidRPr="000B196B" w:rsidRDefault="003F22A8" w:rsidP="003F22A8">
      <w:pPr>
        <w:rPr>
          <w:lang w:val="nl-NL"/>
        </w:rPr>
      </w:pPr>
      <w:r w:rsidRPr="000B196B">
        <w:rPr>
          <w:lang w:val="nl-NL"/>
        </w:rPr>
        <w:t xml:space="preserve">Als </w:t>
      </w:r>
      <w:r w:rsidR="00BD0D47">
        <w:rPr>
          <w:lang w:val="nl-NL"/>
        </w:rPr>
        <w:t>student</w:t>
      </w:r>
    </w:p>
    <w:p w:rsidR="003F22A8" w:rsidRDefault="003F22A8" w:rsidP="003F22A8">
      <w:pPr>
        <w:rPr>
          <w:lang w:val="nl-NL"/>
        </w:rPr>
      </w:pPr>
      <w:r w:rsidRPr="000B196B">
        <w:rPr>
          <w:lang w:val="nl-NL"/>
        </w:rPr>
        <w:t xml:space="preserve">Kan ik </w:t>
      </w:r>
      <w:r>
        <w:rPr>
          <w:lang w:val="nl-NL"/>
        </w:rPr>
        <w:t xml:space="preserve">een </w:t>
      </w:r>
      <w:r w:rsidR="00BD0D47">
        <w:rPr>
          <w:lang w:val="nl-NL"/>
        </w:rPr>
        <w:t>test selecteren uit een lijst van testen in Excel formaat</w:t>
      </w:r>
    </w:p>
    <w:p w:rsidR="003F22A8" w:rsidRDefault="003F22A8" w:rsidP="003F22A8">
      <w:pPr>
        <w:rPr>
          <w:lang w:val="nl-NL"/>
        </w:rPr>
      </w:pPr>
      <w:r>
        <w:rPr>
          <w:lang w:val="nl-NL"/>
        </w:rPr>
        <w:t xml:space="preserve">Zodat ik meer </w:t>
      </w:r>
      <w:r w:rsidR="00BD0D47">
        <w:rPr>
          <w:lang w:val="nl-NL"/>
        </w:rPr>
        <w:t>keuzemogelijkheden van testen heb</w:t>
      </w:r>
    </w:p>
    <w:p w:rsidR="003F22A8" w:rsidRPr="000B196B" w:rsidRDefault="003F22A8" w:rsidP="003F22A8">
      <w:pPr>
        <w:rPr>
          <w:lang w:val="nl-NL"/>
        </w:rPr>
      </w:pPr>
    </w:p>
    <w:p w:rsidR="004F6271" w:rsidRPr="006E4D8A" w:rsidRDefault="003F22A8" w:rsidP="00532474">
      <w:pPr>
        <w:rPr>
          <w:lang w:val="nl-NL"/>
        </w:rPr>
      </w:pPr>
      <w:r>
        <w:rPr>
          <w:b/>
          <w:lang w:val="nl-NL"/>
        </w:rPr>
        <w:t>Technische info</w:t>
      </w:r>
    </w:p>
    <w:p w:rsidR="004F6271" w:rsidRDefault="00BD0D47" w:rsidP="00532474">
      <w:pPr>
        <w:rPr>
          <w:lang w:val="nl-NL"/>
        </w:rPr>
      </w:pPr>
      <w:r>
        <w:rPr>
          <w:lang w:val="nl-NL"/>
        </w:rPr>
        <w:t>Elk Excel bestand heeft de naam van de test en 2 tabbladen, een tabblad met de categorieën en een tabblad met de vragen. De gegevensformaten voor categorieën en vragen mogen jullie zelf bepalen.</w:t>
      </w:r>
    </w:p>
    <w:p w:rsidR="00977E3A" w:rsidRPr="006E4D8A" w:rsidRDefault="00977E3A" w:rsidP="00532474">
      <w:pPr>
        <w:rPr>
          <w:lang w:val="nl-NL"/>
        </w:rPr>
      </w:pPr>
    </w:p>
    <w:p w:rsidR="004F6271" w:rsidRDefault="00BD0D47" w:rsidP="00532474">
      <w:pPr>
        <w:rPr>
          <w:lang w:val="nl-NL"/>
        </w:rPr>
      </w:pPr>
      <w:r>
        <w:rPr>
          <w:lang w:val="nl-NL"/>
        </w:rPr>
        <w:t>In het configuratiebestand van story 8 voeg je een lijntje toe:</w:t>
      </w:r>
    </w:p>
    <w:p w:rsidR="00977E3A" w:rsidRDefault="00977E3A" w:rsidP="00532474">
      <w:pPr>
        <w:rPr>
          <w:lang w:val="nl-NL"/>
        </w:rPr>
      </w:pPr>
      <w:proofErr w:type="spellStart"/>
      <w:r>
        <w:rPr>
          <w:lang w:val="nl-NL"/>
        </w:rPr>
        <w:t>Test.mode</w:t>
      </w:r>
      <w:proofErr w:type="spellEnd"/>
      <w:r>
        <w:rPr>
          <w:lang w:val="nl-NL"/>
        </w:rPr>
        <w:t xml:space="preserve"> = </w:t>
      </w:r>
      <w:proofErr w:type="spellStart"/>
      <w:r w:rsidRPr="00977E3A">
        <w:rPr>
          <w:color w:val="4472C4" w:themeColor="accent1"/>
          <w:lang w:val="nl-NL"/>
        </w:rPr>
        <w:t>txt</w:t>
      </w:r>
      <w:proofErr w:type="spellEnd"/>
      <w:r>
        <w:rPr>
          <w:lang w:val="nl-NL"/>
        </w:rPr>
        <w:t xml:space="preserve"> (of </w:t>
      </w:r>
      <w:proofErr w:type="spellStart"/>
      <w:r>
        <w:rPr>
          <w:color w:val="4472C4" w:themeColor="accent1"/>
          <w:lang w:val="nl-NL"/>
        </w:rPr>
        <w:t>e</w:t>
      </w:r>
      <w:r w:rsidRPr="00977E3A">
        <w:rPr>
          <w:color w:val="4472C4" w:themeColor="accent1"/>
          <w:lang w:val="nl-NL"/>
        </w:rPr>
        <w:t>xcel</w:t>
      </w:r>
      <w:proofErr w:type="spellEnd"/>
      <w:r>
        <w:rPr>
          <w:lang w:val="nl-NL"/>
        </w:rPr>
        <w:t>)</w:t>
      </w:r>
    </w:p>
    <w:p w:rsidR="00977E3A" w:rsidRDefault="00977E3A" w:rsidP="00532474">
      <w:pPr>
        <w:rPr>
          <w:lang w:val="nl-NL"/>
        </w:rPr>
      </w:pPr>
    </w:p>
    <w:p w:rsidR="00977E3A" w:rsidRDefault="00977E3A" w:rsidP="00532474">
      <w:pPr>
        <w:rPr>
          <w:lang w:val="nl-NL"/>
        </w:rPr>
      </w:pPr>
      <w:r>
        <w:rPr>
          <w:lang w:val="nl-NL"/>
        </w:rPr>
        <w:t xml:space="preserve">Indien </w:t>
      </w:r>
      <w:proofErr w:type="spellStart"/>
      <w:r>
        <w:rPr>
          <w:lang w:val="nl-NL"/>
        </w:rPr>
        <w:t>txt</w:t>
      </w:r>
      <w:proofErr w:type="spellEnd"/>
      <w:r>
        <w:rPr>
          <w:lang w:val="nl-NL"/>
        </w:rPr>
        <w:t xml:space="preserve"> wordt de test geladen uit de tekstfiles in de testdatabase folder</w:t>
      </w:r>
    </w:p>
    <w:p w:rsidR="00977E3A" w:rsidRDefault="00977E3A" w:rsidP="00532474">
      <w:pPr>
        <w:rPr>
          <w:lang w:val="nl-NL"/>
        </w:rPr>
      </w:pPr>
      <w:r>
        <w:rPr>
          <w:lang w:val="nl-NL"/>
        </w:rPr>
        <w:t xml:space="preserve">Indien </w:t>
      </w:r>
      <w:proofErr w:type="spellStart"/>
      <w:r>
        <w:rPr>
          <w:lang w:val="nl-NL"/>
        </w:rPr>
        <w:t>excel</w:t>
      </w:r>
      <w:proofErr w:type="spellEnd"/>
      <w:r>
        <w:rPr>
          <w:lang w:val="nl-NL"/>
        </w:rPr>
        <w:t xml:space="preserve"> wordt eerst een combobox gevuld met de namen van de Excel files in de folder testdatabase\</w:t>
      </w:r>
      <w:proofErr w:type="spellStart"/>
      <w:r>
        <w:rPr>
          <w:lang w:val="nl-NL"/>
        </w:rPr>
        <w:t>excel</w:t>
      </w:r>
      <w:proofErr w:type="spellEnd"/>
    </w:p>
    <w:p w:rsidR="00977E3A" w:rsidRDefault="00977E3A" w:rsidP="00532474">
      <w:pPr>
        <w:rPr>
          <w:lang w:val="nl-NL"/>
        </w:rPr>
      </w:pPr>
      <w:r>
        <w:rPr>
          <w:lang w:val="nl-NL"/>
        </w:rPr>
        <w:t xml:space="preserve">De student kiest een test en gegevens van die Excel test file worden ingeladen in de </w:t>
      </w:r>
      <w:proofErr w:type="spellStart"/>
      <w:r>
        <w:rPr>
          <w:lang w:val="nl-NL"/>
        </w:rPr>
        <w:t>app</w:t>
      </w:r>
      <w:proofErr w:type="spellEnd"/>
      <w:r>
        <w:rPr>
          <w:lang w:val="nl-NL"/>
        </w:rPr>
        <w:t xml:space="preserve">. Aanpassingen van groepen en vragen in de </w:t>
      </w:r>
      <w:proofErr w:type="spellStart"/>
      <w:r>
        <w:rPr>
          <w:lang w:val="nl-NL"/>
        </w:rPr>
        <w:t>app</w:t>
      </w:r>
      <w:proofErr w:type="spellEnd"/>
      <w:r>
        <w:rPr>
          <w:lang w:val="nl-NL"/>
        </w:rPr>
        <w:t xml:space="preserve"> is dan niet mogelijk. De student kan alleen de test afleggen en feedback krijgen.</w:t>
      </w:r>
    </w:p>
    <w:p w:rsidR="003F22A8" w:rsidRPr="003F22A8" w:rsidRDefault="003F22A8">
      <w:pPr>
        <w:rPr>
          <w:b/>
          <w:lang w:val="nl-NL"/>
        </w:rPr>
      </w:pPr>
    </w:p>
    <w:sectPr w:rsidR="003F22A8" w:rsidRPr="003F22A8" w:rsidSect="00464CD0">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DE4B98"/>
    <w:multiLevelType w:val="hybridMultilevel"/>
    <w:tmpl w:val="B4C20882"/>
    <w:lvl w:ilvl="0" w:tplc="DA8251A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413277"/>
    <w:multiLevelType w:val="hybridMultilevel"/>
    <w:tmpl w:val="6B94792A"/>
    <w:lvl w:ilvl="0" w:tplc="DA8251AC">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782441"/>
    <w:multiLevelType w:val="hybridMultilevel"/>
    <w:tmpl w:val="02B4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9C79B7"/>
    <w:multiLevelType w:val="hybridMultilevel"/>
    <w:tmpl w:val="D090E594"/>
    <w:lvl w:ilvl="0" w:tplc="DA8251AC">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7754C4"/>
    <w:multiLevelType w:val="hybridMultilevel"/>
    <w:tmpl w:val="84E4C188"/>
    <w:lvl w:ilvl="0" w:tplc="DA8251A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9B7637"/>
    <w:multiLevelType w:val="hybridMultilevel"/>
    <w:tmpl w:val="4096143E"/>
    <w:lvl w:ilvl="0" w:tplc="5A6EAD0C">
      <w:start w:val="1"/>
      <w:numFmt w:val="decimal"/>
      <w:lvlText w:val="Story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8F72D0"/>
    <w:multiLevelType w:val="hybridMultilevel"/>
    <w:tmpl w:val="B9D4A5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3394772C"/>
    <w:multiLevelType w:val="hybridMultilevel"/>
    <w:tmpl w:val="524807B2"/>
    <w:lvl w:ilvl="0" w:tplc="DA8251A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43FD6"/>
    <w:multiLevelType w:val="hybridMultilevel"/>
    <w:tmpl w:val="4AEE04B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4E6D79F8"/>
    <w:multiLevelType w:val="hybridMultilevel"/>
    <w:tmpl w:val="DB3AEC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51FA1CDD"/>
    <w:multiLevelType w:val="hybridMultilevel"/>
    <w:tmpl w:val="0F54570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EB5E39E0">
      <w:numFmt w:val="bullet"/>
      <w:lvlText w:val="-"/>
      <w:lvlJc w:val="left"/>
      <w:pPr>
        <w:ind w:left="2160" w:hanging="360"/>
      </w:pPr>
      <w:rPr>
        <w:rFonts w:ascii="Calibri" w:eastAsiaTheme="minorEastAsia" w:hAnsi="Calibri" w:cstheme="minorBidi"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73677C1"/>
    <w:multiLevelType w:val="hybridMultilevel"/>
    <w:tmpl w:val="DC0C4F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7B792E98"/>
    <w:multiLevelType w:val="hybridMultilevel"/>
    <w:tmpl w:val="8BEC7D1C"/>
    <w:lvl w:ilvl="0" w:tplc="DA8251AC">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18"/>
  </w:num>
  <w:num w:numId="9">
    <w:abstractNumId w:val="6"/>
  </w:num>
  <w:num w:numId="10">
    <w:abstractNumId w:val="7"/>
  </w:num>
  <w:num w:numId="11">
    <w:abstractNumId w:val="13"/>
  </w:num>
  <w:num w:numId="12">
    <w:abstractNumId w:val="14"/>
  </w:num>
  <w:num w:numId="13">
    <w:abstractNumId w:val="12"/>
  </w:num>
  <w:num w:numId="14">
    <w:abstractNumId w:val="17"/>
  </w:num>
  <w:num w:numId="15">
    <w:abstractNumId w:val="16"/>
  </w:num>
  <w:num w:numId="16">
    <w:abstractNumId w:val="8"/>
  </w:num>
  <w:num w:numId="17">
    <w:abstractNumId w:val="15"/>
  </w:num>
  <w:num w:numId="18">
    <w:abstractNumId w:val="11"/>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hyphenationZone w:val="425"/>
  <w:characterSpacingControl w:val="doNotCompress"/>
  <w:compat/>
  <w:rsids>
    <w:rsidRoot w:val="004F6271"/>
    <w:rsid w:val="00043F25"/>
    <w:rsid w:val="0005338B"/>
    <w:rsid w:val="00086602"/>
    <w:rsid w:val="000A0599"/>
    <w:rsid w:val="000B196B"/>
    <w:rsid w:val="000B31B4"/>
    <w:rsid w:val="000C17C8"/>
    <w:rsid w:val="000D61DC"/>
    <w:rsid w:val="001170AA"/>
    <w:rsid w:val="001221AD"/>
    <w:rsid w:val="001A7D91"/>
    <w:rsid w:val="001C7B4E"/>
    <w:rsid w:val="001C7F97"/>
    <w:rsid w:val="001F7439"/>
    <w:rsid w:val="00226E73"/>
    <w:rsid w:val="00270C81"/>
    <w:rsid w:val="0028233B"/>
    <w:rsid w:val="00296A74"/>
    <w:rsid w:val="00304C5B"/>
    <w:rsid w:val="00341FCF"/>
    <w:rsid w:val="00353B83"/>
    <w:rsid w:val="0038484D"/>
    <w:rsid w:val="003B3383"/>
    <w:rsid w:val="003B6AF9"/>
    <w:rsid w:val="003C4FAA"/>
    <w:rsid w:val="003F22A8"/>
    <w:rsid w:val="004164BA"/>
    <w:rsid w:val="0048520A"/>
    <w:rsid w:val="004F6271"/>
    <w:rsid w:val="00503454"/>
    <w:rsid w:val="00532474"/>
    <w:rsid w:val="00541EEB"/>
    <w:rsid w:val="006636A7"/>
    <w:rsid w:val="00677D73"/>
    <w:rsid w:val="006A4E22"/>
    <w:rsid w:val="006E4D8A"/>
    <w:rsid w:val="006F2DEB"/>
    <w:rsid w:val="00715CEB"/>
    <w:rsid w:val="00756FE3"/>
    <w:rsid w:val="007828E0"/>
    <w:rsid w:val="00791E5A"/>
    <w:rsid w:val="007A20B4"/>
    <w:rsid w:val="00844E63"/>
    <w:rsid w:val="00865D45"/>
    <w:rsid w:val="00892847"/>
    <w:rsid w:val="009405E4"/>
    <w:rsid w:val="00946E7C"/>
    <w:rsid w:val="00977E3A"/>
    <w:rsid w:val="00980666"/>
    <w:rsid w:val="009B003B"/>
    <w:rsid w:val="009F27CC"/>
    <w:rsid w:val="00A0031E"/>
    <w:rsid w:val="00A51188"/>
    <w:rsid w:val="00B857A2"/>
    <w:rsid w:val="00BD0D47"/>
    <w:rsid w:val="00C1195E"/>
    <w:rsid w:val="00C45A75"/>
    <w:rsid w:val="00C57A93"/>
    <w:rsid w:val="00C80BC9"/>
    <w:rsid w:val="00CB29F7"/>
    <w:rsid w:val="00CF1506"/>
    <w:rsid w:val="00D3280B"/>
    <w:rsid w:val="00D5261A"/>
    <w:rsid w:val="00D62379"/>
    <w:rsid w:val="00D953A9"/>
    <w:rsid w:val="00DD342A"/>
    <w:rsid w:val="00DD3629"/>
    <w:rsid w:val="00DD532C"/>
    <w:rsid w:val="00EA4E83"/>
    <w:rsid w:val="00F2184E"/>
    <w:rsid w:val="00FA28BE"/>
    <w:rsid w:val="00FB60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0031E"/>
  </w:style>
  <w:style w:type="paragraph" w:styleId="Kop1">
    <w:name w:val="heading 1"/>
    <w:basedOn w:val="Standaard"/>
    <w:next w:val="Standaard"/>
    <w:link w:val="Kop1Char"/>
    <w:uiPriority w:val="9"/>
    <w:qFormat/>
    <w:rsid w:val="004F62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F62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F6271"/>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F627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F6271"/>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4F6271"/>
    <w:pPr>
      <w:ind w:left="720"/>
      <w:contextualSpacing/>
    </w:pPr>
  </w:style>
  <w:style w:type="character" w:customStyle="1" w:styleId="Kop2Char">
    <w:name w:val="Kop 2 Char"/>
    <w:basedOn w:val="Standaardalinea-lettertype"/>
    <w:link w:val="Kop2"/>
    <w:uiPriority w:val="9"/>
    <w:rsid w:val="004F6271"/>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D5261A"/>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D5261A"/>
    <w:rPr>
      <w:rFonts w:ascii="Times New Roman"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if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19</Pages>
  <Words>1908</Words>
  <Characters>10496</Characters>
  <Application>Microsoft Office Word</Application>
  <DocSecurity>0</DocSecurity>
  <Lines>87</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Mieke Kemme</dc:creator>
  <cp:keywords/>
  <dc:description/>
  <cp:lastModifiedBy>Windows-gebruiker</cp:lastModifiedBy>
  <cp:revision>5</cp:revision>
  <cp:lastPrinted>2018-06-29T15:51:00Z</cp:lastPrinted>
  <dcterms:created xsi:type="dcterms:W3CDTF">2018-06-29T15:51:00Z</dcterms:created>
  <dcterms:modified xsi:type="dcterms:W3CDTF">2018-11-18T19:10:00Z</dcterms:modified>
</cp:coreProperties>
</file>